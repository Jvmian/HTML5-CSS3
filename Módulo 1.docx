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6685" w14:textId="09F640D3" w:rsidR="007225C9" w:rsidRDefault="007225C9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  <w:r w:rsidRPr="007225C9">
        <w:rPr>
          <w:rFonts w:ascii="Arial Black" w:hAnsi="Arial Black"/>
          <w:color w:val="002060"/>
          <w:sz w:val="56"/>
          <w:szCs w:val="56"/>
          <w:lang w:val="pt-BR"/>
        </w:rPr>
        <w:t>Módulo 1</w:t>
      </w:r>
    </w:p>
    <w:p w14:paraId="65E9B942" w14:textId="77777777" w:rsid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</w:p>
    <w:p w14:paraId="71006F21" w14:textId="77777777" w:rsidR="001455CC" w:rsidRP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u w:val="single"/>
          <w:lang w:val="pt-BR"/>
        </w:rPr>
      </w:pPr>
    </w:p>
    <w:p w14:paraId="6FB8D918" w14:textId="2213DB45" w:rsidR="007225C9" w:rsidRDefault="007225C9" w:rsidP="007225C9">
      <w:pPr>
        <w:rPr>
          <w:rFonts w:ascii="Roboto" w:hAnsi="Roboto"/>
          <w:color w:val="065FD4"/>
          <w:sz w:val="21"/>
          <w:szCs w:val="21"/>
          <w:bdr w:val="none" w:sz="0" w:space="0" w:color="auto" w:frame="1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Link </w:t>
      </w:r>
      <w:proofErr w:type="spellStart"/>
      <w:r w:rsidRPr="007225C9">
        <w:rPr>
          <w:rFonts w:ascii="Arial Black" w:hAnsi="Arial Black"/>
          <w:color w:val="002060"/>
          <w:sz w:val="40"/>
          <w:szCs w:val="40"/>
          <w:lang w:val="pt-BR"/>
        </w:rPr>
        <w:t>github</w:t>
      </w:r>
      <w:proofErr w:type="spellEnd"/>
      <w:r>
        <w:rPr>
          <w:rFonts w:ascii="Arial Black" w:hAnsi="Arial Black"/>
          <w:color w:val="002060"/>
          <w:sz w:val="40"/>
          <w:szCs w:val="40"/>
          <w:lang w:val="pt-BR"/>
        </w:rPr>
        <w:t xml:space="preserve"> : </w:t>
      </w:r>
      <w:r w:rsidRPr="007225C9">
        <w:rPr>
          <w:rStyle w:val="Ttulo1Char"/>
          <w:rFonts w:ascii="Roboto" w:hAnsi="Roboto"/>
          <w:color w:val="065FD4"/>
          <w:sz w:val="21"/>
          <w:szCs w:val="21"/>
          <w:bdr w:val="none" w:sz="0" w:space="0" w:color="auto" w:frame="1"/>
        </w:rPr>
        <w:t xml:space="preserve"> </w:t>
      </w:r>
      <w:hyperlink r:id="rId10" w:tgtFrame="_blank" w:history="1">
        <w:r w:rsidRPr="007225C9">
          <w:rPr>
            <w:rFonts w:ascii="Roboto" w:hAnsi="Roboto"/>
            <w:color w:val="0000FF"/>
            <w:sz w:val="21"/>
            <w:szCs w:val="21"/>
            <w:u w:val="single"/>
            <w:bdr w:val="none" w:sz="0" w:space="0" w:color="auto" w:frame="1"/>
          </w:rPr>
          <w:t>https://github.com/gustavoguanabara/h...</w:t>
        </w:r>
      </w:hyperlink>
    </w:p>
    <w:p w14:paraId="346B19C4" w14:textId="77777777" w:rsidR="00ED4730" w:rsidRPr="007225C9" w:rsidRDefault="00ED4730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4F6A0BA" w14:textId="77777777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>Aula 1</w:t>
      </w:r>
    </w:p>
    <w:p w14:paraId="113D9D67" w14:textId="77777777" w:rsidR="00BA5D5E" w:rsidRDefault="00BA5D5E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2B470E9F" w14:textId="5B83EAD0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A internet surge em 1949 em meio a guerra fria </w:t>
      </w:r>
    </w:p>
    <w:p w14:paraId="14A254BA" w14:textId="2FEBC474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DARPA - ARPANET</w:t>
      </w:r>
    </w:p>
    <w:p w14:paraId="566954E2" w14:textId="2E551692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NCP primeiro protocolo – parar a rede para fazer a transmissão de um ponto p/ outro </w:t>
      </w:r>
    </w:p>
    <w:p w14:paraId="5E6A6BF1" w14:textId="604EEF07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</w:t>
      </w:r>
      <w:proofErr w:type="spellStart"/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Inter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connect</w:t>
      </w:r>
      <w:proofErr w:type="spellEnd"/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</w:t>
      </w:r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Net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working - </w:t>
      </w:r>
      <w:r w:rsidR="00ED4730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Surgiu pela ARPANET</w:t>
      </w:r>
    </w:p>
    <w:p w14:paraId="5B00818A" w14:textId="47C61465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TCP/IP</w:t>
      </w:r>
      <w:r w:rsidR="00AC7EC1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(Conjunto de Protocolos) Usamos até hoje </w:t>
      </w:r>
    </w:p>
    <w:p w14:paraId="38A4F978" w14:textId="668599F8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Conexões Mundiais (Cabos submarinos) Conexões no País (Balões de comunicação, Satélites, Antenas...)</w:t>
      </w:r>
    </w:p>
    <w:p w14:paraId="33CCB649" w14:textId="12604CA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Cliente - Servidor  </w:t>
      </w:r>
    </w:p>
    <w:p w14:paraId="564C7A2D" w14:textId="7A313AF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Imagens mandadas por pacotes </w:t>
      </w:r>
    </w:p>
    <w:p w14:paraId="1DC2F50B" w14:textId="77777777" w:rsidR="00ED4730" w:rsidRPr="0088184C" w:rsidRDefault="00ED4730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</w:p>
    <w:p w14:paraId="3F369AB7" w14:textId="56C97765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2</w:t>
      </w:r>
    </w:p>
    <w:p w14:paraId="798197E3" w14:textId="77777777" w:rsidR="007225C9" w:rsidRPr="007225C9" w:rsidRDefault="007225C9" w:rsidP="007225C9">
      <w:pPr>
        <w:rPr>
          <w:rFonts w:ascii="Arial Black" w:hAnsi="Arial Black"/>
          <w:color w:val="002060"/>
          <w:sz w:val="16"/>
          <w:szCs w:val="16"/>
          <w:lang w:val="pt-BR"/>
        </w:rPr>
      </w:pPr>
    </w:p>
    <w:p w14:paraId="27F1528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internet: junção de servidores globais</w:t>
      </w:r>
    </w:p>
    <w:p w14:paraId="128D5D05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w.w.w: sub-rede da internet (navegador)</w:t>
      </w:r>
    </w:p>
    <w:p w14:paraId="3FBF5A6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HTTP: servidor compatível com o navegador w.w.w, especializado em produzir textos.</w:t>
      </w:r>
    </w:p>
    <w:p w14:paraId="1D5941E1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HTML: linguagem de marcação do HTTP. </w:t>
      </w:r>
    </w:p>
    <w:p w14:paraId="4F6BE61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Bits: zeros ou um</w:t>
      </w:r>
    </w:p>
    <w:p w14:paraId="53BCF84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byte: sequência de 8 bits, e é a sequência mínima para compor um dado.</w:t>
      </w:r>
    </w:p>
    <w:p w14:paraId="124E7F34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identificação de dados: ocorre através de código binário, no caso, os bytes (0 e 1) </w:t>
      </w:r>
    </w:p>
    <w:p w14:paraId="0FA2B076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DNS : sistema de cruzamento, que cruza o domínio com o IP correspondente, direcionando o usuário para o mesmo.</w:t>
      </w:r>
    </w:p>
    <w:p w14:paraId="2E21A0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domínio: máscara do IP. </w:t>
      </w:r>
    </w:p>
    <w:p w14:paraId="55F29B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IP: endereço de servidor (dado em forma quantitativa) </w:t>
      </w:r>
    </w:p>
    <w:p w14:paraId="2B394172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Roteador/Modem: responsável por modelar os sinais para uma linguagem compreensível para o eletrônico receptor/ou emissor.</w:t>
      </w:r>
    </w:p>
    <w:p w14:paraId="16F7929A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O modem e o DNS são basicamente os intermediários entre aquilo que você visualiza na Web. </w:t>
      </w:r>
    </w:p>
    <w:p w14:paraId="4DF6651D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KB⁴=1TB </w:t>
      </w:r>
    </w:p>
    <w:p w14:paraId="0786833C" w14:textId="4B065BA3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0 &gt; SInal sem frequência | 1&gt; com frequência </w:t>
      </w:r>
    </w:p>
    <w:p w14:paraId="0D86D5BF" w14:textId="52836EFF" w:rsidR="007225C9" w:rsidRDefault="007225C9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a frequência é utilizada pelo seu Modem para diferenciar os elementos e identificar cadacada componente da informação (como, por exemplo, origem e destino). — as informações são fragmentadas e percorrem caminhos/rotas diferentes para chegar ao destino, e o Modem do destinatário é responsável por interpretar e rearranjar os fragmentos.</w:t>
      </w:r>
    </w:p>
    <w:p w14:paraId="3B3F56E4" w14:textId="77777777" w:rsidR="00ED4730" w:rsidRDefault="00ED4730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3F55DD7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599F70A3" w14:textId="77777777" w:rsidR="000E6540" w:rsidRDefault="000E654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3E8C115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338CC13A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79E3CE83" w14:textId="67844D89" w:rsidR="00ED4730" w:rsidRDefault="00ED473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3</w:t>
      </w:r>
    </w:p>
    <w:p w14:paraId="73D0EE0D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6467EA2F" w14:textId="2949CDC9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Domínio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: Nome que identifica o site </w:t>
      </w:r>
    </w:p>
    <w:p w14:paraId="3647D4B6" w14:textId="3ABEE6CC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Pago anualmente </w:t>
      </w:r>
    </w:p>
    <w:p w14:paraId="59F240C9" w14:textId="05E923B0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>-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Nome único</w:t>
      </w:r>
    </w:p>
    <w:p w14:paraId="26B622A7" w14:textId="19639865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Vários </w:t>
      </w:r>
      <w:proofErr w:type="spellStart"/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>TLDs</w:t>
      </w:r>
      <w:proofErr w:type="spellEnd"/>
    </w:p>
    <w:p w14:paraId="338038A2" w14:textId="777777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39A4578" w14:textId="29E7D73E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Hospedagem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: Local onde fica </w:t>
      </w:r>
      <w:r w:rsid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armazenado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o site</w:t>
      </w:r>
    </w:p>
    <w:p w14:paraId="38359242" w14:textId="234ABE53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 para armazenar arquivos </w:t>
      </w:r>
    </w:p>
    <w:p w14:paraId="574DB60D" w14:textId="6DB93A61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Pago mensalmente</w:t>
      </w:r>
    </w:p>
    <w:p w14:paraId="508C80FD" w14:textId="086638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984629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Espaço, Memória, Recursos </w:t>
      </w:r>
    </w:p>
    <w:p w14:paraId="7AB218D3" w14:textId="77777777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7E49D37" w14:textId="2F436644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-URL Endereço para algum lugar </w:t>
      </w:r>
    </w:p>
    <w:p w14:paraId="53B17B23" w14:textId="2D657F65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1" w:history="1"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www.github.com/gustavoguanabara</w:t>
        </w:r>
      </w:hyperlink>
    </w:p>
    <w:p w14:paraId="20005C72" w14:textId="78F2BAD3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2" w:history="1">
        <w:r>
          <w:rPr>
            <w:rStyle w:val="Hyperlink"/>
            <w:rFonts w:ascii="Roboto" w:hAnsi="Roboto"/>
            <w:sz w:val="24"/>
            <w:szCs w:val="24"/>
            <w:lang w:val="pt-BR"/>
          </w:rPr>
          <w:t>sub-</w:t>
        </w:r>
        <w:proofErr w:type="spellStart"/>
        <w:r>
          <w:rPr>
            <w:rStyle w:val="Hyperlink"/>
            <w:rFonts w:ascii="Roboto" w:hAnsi="Roboto"/>
            <w:sz w:val="24"/>
            <w:szCs w:val="24"/>
            <w:lang w:val="pt-BR"/>
          </w:rPr>
          <w:t>domínio</w:t>
        </w:r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.domínio.TL</w:t>
        </w:r>
        <w:r>
          <w:rPr>
            <w:rStyle w:val="Hyperlink"/>
            <w:rFonts w:ascii="Roboto" w:hAnsi="Roboto"/>
            <w:sz w:val="24"/>
            <w:szCs w:val="24"/>
            <w:lang w:val="pt-BR"/>
          </w:rPr>
          <w:t>D</w:t>
        </w:r>
        <w:proofErr w:type="spellEnd"/>
        <w:r>
          <w:rPr>
            <w:rStyle w:val="Hyperlink"/>
            <w:rFonts w:ascii="Roboto" w:hAnsi="Roboto"/>
            <w:sz w:val="24"/>
            <w:szCs w:val="24"/>
            <w:lang w:val="pt-BR"/>
          </w:rPr>
          <w:t>/caminho</w:t>
        </w:r>
      </w:hyperlink>
    </w:p>
    <w:p w14:paraId="7C763AD8" w14:textId="23D33601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Caminho-/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xxxxxxxxxxx</w:t>
      </w:r>
      <w:proofErr w:type="spellEnd"/>
    </w:p>
    <w:p w14:paraId="1998CE1B" w14:textId="3E4E41F6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GTLD-Domínios genéricos </w:t>
      </w:r>
    </w:p>
    <w:p w14:paraId="639535A2" w14:textId="77777777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CCTLD-Código de país</w:t>
      </w:r>
    </w:p>
    <w:p w14:paraId="4C82756A" w14:textId="7F18F40A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https://- Protocolo</w:t>
      </w:r>
    </w:p>
    <w:p w14:paraId="1DA46B9B" w14:textId="77777777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0F7E252" w14:textId="399F5AB6" w:rsidR="000E6540" w:rsidRDefault="000E6540" w:rsidP="00ED473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0E6540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Exercício</w:t>
      </w:r>
    </w:p>
    <w:p w14:paraId="31BDDBA3" w14:textId="77777777" w:rsidR="000E6540" w:rsidRPr="000E6540" w:rsidRDefault="000E6540" w:rsidP="00ED4730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16779051" w14:textId="04A93156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Gustavoguanabara.github.io</w:t>
      </w:r>
    </w:p>
    <w:p w14:paraId="5DDC7C9F" w14:textId="3A087C50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Sub-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domínio.dominio.TLD</w:t>
      </w:r>
      <w:proofErr w:type="spellEnd"/>
    </w:p>
    <w:p w14:paraId="5E1E09A1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405F4E59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051F574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5D88E0E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0A976B24" w14:textId="41834259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</w:p>
    <w:p w14:paraId="755351B8" w14:textId="0DAAAB8F" w:rsidR="000E6540" w:rsidRDefault="000E6540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4</w:t>
      </w:r>
    </w:p>
    <w:p w14:paraId="466BFF74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CFBA7FF" w14:textId="29F53D88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Eu desenvolvo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em </w:t>
      </w: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HTML e CSS </w:t>
      </w:r>
    </w:p>
    <w:p w14:paraId="6552EFA5" w14:textId="77777777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29F6A17F" w14:textId="7C353A0A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y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per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T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ext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M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arkup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L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nguage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 linguagem de marcação </w:t>
      </w:r>
      <w:proofErr w:type="spellStart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>hyper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 texto</w:t>
      </w:r>
    </w:p>
    <w:p w14:paraId="375C7A3C" w14:textId="210095F5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lastRenderedPageBreak/>
        <w:t>C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ascading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tyle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heets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As folhas de estilo em cascatas </w:t>
      </w:r>
    </w:p>
    <w:p w14:paraId="464AD52D" w14:textId="77777777" w:rsidR="00BA5D5E" w:rsidRP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6E7F633B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ECA6915" w14:textId="7DFA62B3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Como funcionam a</w:t>
      </w:r>
      <w:r w:rsidR="003E4A15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s linguagens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 ?</w:t>
      </w:r>
    </w:p>
    <w:p w14:paraId="0E6289F6" w14:textId="77777777" w:rsidR="000E6540" w:rsidRPr="00ED473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16D16386" w14:textId="361B2FB9" w:rsidR="00ED4730" w:rsidRDefault="003E4A15" w:rsidP="007225C9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HTML</w:t>
      </w:r>
      <w: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linguagem focada em conteúdo- Textos, imagens, videos, tabelas </w:t>
      </w:r>
    </w:p>
    <w:p w14:paraId="1878BC46" w14:textId="47B46DB6" w:rsidR="003E4A15" w:rsidRPr="003E4A15" w:rsidRDefault="003E4A15" w:rsidP="007225C9">
      <w:pP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CSS</w:t>
      </w:r>
      <w:r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linguagem focada em design- Cores, sombras, posicionamentos, tamanhos </w:t>
      </w:r>
    </w:p>
    <w:p w14:paraId="6656B2E4" w14:textId="0FEF8381" w:rsidR="007225C9" w:rsidRDefault="003E4A15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proofErr w:type="spellStart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Js</w:t>
      </w:r>
      <w:proofErr w:type="spellEnd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-</w:t>
      </w:r>
      <w:r w:rsidRPr="003E4A15">
        <w:rPr>
          <w:rFonts w:ascii="Arial Black" w:hAnsi="Arial Black"/>
          <w:color w:val="002060"/>
          <w:sz w:val="24"/>
          <w:szCs w:val="24"/>
          <w:lang w:val="pt-BR"/>
        </w:rPr>
        <w:t xml:space="preserve"> </w:t>
      </w:r>
      <w:r w:rsidRPr="003E4A15">
        <w:rPr>
          <w:rFonts w:ascii="Roboto" w:hAnsi="Roboto"/>
          <w:color w:val="000000" w:themeColor="text1"/>
          <w:sz w:val="20"/>
          <w:szCs w:val="20"/>
          <w:lang w:val="pt-BR"/>
        </w:rPr>
        <w:t>linguagem focada em interação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- menus, animações, </w:t>
      </w:r>
      <w:proofErr w:type="spellStart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popups</w:t>
      </w:r>
      <w:proofErr w:type="spellEnd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, validações</w:t>
      </w:r>
      <w:r w:rsidRPr="003E4A15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32168E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WEB DEVELOPER-Extensão legal</w:t>
      </w:r>
    </w:p>
    <w:p w14:paraId="7B96A273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Conteúdo em HTML </w:t>
      </w:r>
    </w:p>
    <w:p w14:paraId="358F261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547A86F" w14:textId="5AE48945" w:rsidR="008060BF" w:rsidRDefault="008060BF" w:rsidP="008060BF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               Conteúdo </w:t>
      </w:r>
    </w:p>
    <w:p w14:paraId="2DCC9CD4" w14:textId="64D43CC4" w:rsidR="00BD082D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Abertura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&lt;h1&gt;</w:t>
      </w:r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EX de </w:t>
      </w:r>
      <w:proofErr w:type="spellStart"/>
      <w:r>
        <w:rPr>
          <w:rFonts w:ascii="Roboto" w:hAnsi="Roboto"/>
          <w:color w:val="000000" w:themeColor="text1"/>
          <w:sz w:val="20"/>
          <w:szCs w:val="20"/>
          <w:lang w:val="pt-BR"/>
        </w:rPr>
        <w:t>titulo</w:t>
      </w:r>
      <w:proofErr w:type="spellEnd"/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&lt;/h1&gt;</w:t>
      </w:r>
      <w:r w:rsidR="00BD082D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Fechamento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CABC5E" w14:textId="43A945A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&lt;p&gt;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EX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paragrafo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&lt;/p&gt;</w:t>
      </w:r>
    </w:p>
    <w:p w14:paraId="2B3CCB6A" w14:textId="3E2A8193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img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src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foto.png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 ALT=”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exemplo de foto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 ALT=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´par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â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metro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“valor”</w:t>
      </w:r>
    </w:p>
    <w:p w14:paraId="62DED251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7C08A717" w14:textId="47649FFD" w:rsidR="00B37C33" w:rsidRPr="00AC7B57" w:rsidRDefault="00B37C33" w:rsidP="007225C9">
      <w:pPr>
        <w:rPr>
          <w:rFonts w:ascii="Arial Black" w:hAnsi="Arial Black"/>
          <w:color w:val="385623" w:themeColor="accent6" w:themeShade="80"/>
          <w:sz w:val="24"/>
          <w:szCs w:val="24"/>
          <w:lang w:val="pt-BR"/>
        </w:rPr>
      </w:pPr>
      <w:r w:rsidRPr="00AC7B57">
        <w:rPr>
          <w:rFonts w:ascii="Arial Black" w:hAnsi="Arial Black"/>
          <w:color w:val="385623" w:themeColor="accent6" w:themeShade="80"/>
          <w:sz w:val="24"/>
          <w:szCs w:val="24"/>
          <w:lang w:val="pt-BR"/>
        </w:rPr>
        <w:t>Estrutura básica em HTML</w:t>
      </w:r>
    </w:p>
    <w:p w14:paraId="7D88CA13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CC255DF" w14:textId="3E3A57D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&lt;!DOCTYPE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00CF40B9" w14:textId="4F978AB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lang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pt-br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3C6AFEEC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64DD16D5" w14:textId="4725001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4B4126E" w14:textId="4CCD4FA8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charset-“</w:t>
      </w: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utf-8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6FFADF93" w14:textId="134E2846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name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viewport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17007533" w14:textId="6DDC173E" w:rsidR="00B37C33" w:rsidRPr="00AC7B57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Content</w:t>
      </w:r>
      <w:proofErr w:type="spell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=”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=device-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,</w:t>
      </w:r>
    </w:p>
    <w:p w14:paraId="26887F08" w14:textId="52D47C68" w:rsidR="00AC7B57" w:rsidRP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Initial-scale</w:t>
      </w:r>
      <w:proofErr w:type="spell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=1.0”</w:t>
      </w:r>
    </w:p>
    <w:p w14:paraId="06CDFD6E" w14:textId="0B852340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352CC7C7" w14:textId="672BF2C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&lt;body&gt;</w:t>
      </w:r>
    </w:p>
    <w:p w14:paraId="3944B5F6" w14:textId="5443D679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&lt;h1&gt; </w:t>
      </w: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Olá, mundo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&lt;/h1&gt;</w:t>
      </w:r>
    </w:p>
    <w:p w14:paraId="3AF59D7C" w14:textId="62CB7B25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&lt;/body&gt;</w:t>
      </w:r>
    </w:p>
    <w:p w14:paraId="3AC3EAB8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50606B22" w14:textId="6FB2503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203B66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40D42EC" w14:textId="27132196" w:rsidR="008060BF" w:rsidRPr="00B37C33" w:rsidRDefault="008060BF" w:rsidP="007225C9">
      <w:pPr>
        <w:rPr>
          <w:rFonts w:ascii="Arial Black" w:hAnsi="Arial Black"/>
          <w:color w:val="FF0000"/>
          <w:sz w:val="24"/>
          <w:szCs w:val="24"/>
          <w:lang w:val="pt-BR"/>
        </w:rPr>
      </w:pPr>
      <w:r w:rsidRPr="00B37C33">
        <w:rPr>
          <w:rFonts w:ascii="Arial Black" w:hAnsi="Arial Black"/>
          <w:color w:val="FF0000"/>
          <w:sz w:val="24"/>
          <w:szCs w:val="24"/>
          <w:lang w:val="pt-BR"/>
        </w:rPr>
        <w:t>Estilo em CSS</w:t>
      </w:r>
    </w:p>
    <w:p w14:paraId="21E5BA4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4574697D" w14:textId="440C1E36" w:rsidR="00B37C33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Seletor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- H1 {</w:t>
      </w:r>
    </w:p>
    <w:p w14:paraId="5139F3CF" w14:textId="1C35B90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Declaração </w:t>
      </w:r>
    </w:p>
    <w:p w14:paraId="774F93CB" w14:textId="1FEFDD01" w:rsidR="008060BF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font-family:Arial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</w:p>
    <w:p w14:paraId="5EFD62B7" w14:textId="39C0E0B2" w:rsidR="00B37C33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font-size:</w:t>
      </w:r>
      <w:r w:rsidR="00B37C33" w:rsidRPr="00B37C33">
        <w:rPr>
          <w:rFonts w:ascii="Roboto" w:hAnsi="Roboto"/>
          <w:color w:val="000000" w:themeColor="text1"/>
          <w:sz w:val="24"/>
          <w:szCs w:val="24"/>
          <w:lang w:val="pt-BR"/>
        </w:rPr>
        <w:t>20pt;</w:t>
      </w:r>
    </w:p>
    <w:p w14:paraId="326F48B6" w14:textId="217BE84D" w:rsid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color:blue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-&gt;valor</w:t>
      </w:r>
    </w:p>
    <w:p w14:paraId="68EA3A2E" w14:textId="3A0BB9A9" w:rsidR="00B37C33" w:rsidRP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lastRenderedPageBreak/>
        <w:t xml:space="preserve">     propriedade </w:t>
      </w:r>
    </w:p>
    <w:p w14:paraId="07289C2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700F9DF" w14:textId="4B7E9775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}</w:t>
      </w:r>
    </w:p>
    <w:p w14:paraId="1A6DA12D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656FF45" w14:textId="28D07A5E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Como funcionam a HTML e as CSS ? </w:t>
      </w:r>
    </w:p>
    <w:p w14:paraId="3814D08C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3069EE3B" w14:textId="4D3FDFA5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- 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chrome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lê as linhas e gera um resultado visual  </w:t>
      </w:r>
    </w:p>
    <w:p w14:paraId="088ABB4B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645BDDD9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F56C3CE" w14:textId="3EE7603D" w:rsidR="00AC7B57" w:rsidRDefault="00AC7B57" w:rsidP="00AC7B57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5</w:t>
      </w:r>
    </w:p>
    <w:p w14:paraId="616AFDF8" w14:textId="0039EACA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Site estático</w:t>
      </w:r>
      <w:r w:rsidRPr="00EA68B5">
        <w:rPr>
          <w:rFonts w:ascii="Arial Black" w:hAnsi="Arial Black"/>
          <w:color w:val="0D0D0D" w:themeColor="text1" w:themeTint="F2"/>
          <w:sz w:val="40"/>
          <w:szCs w:val="40"/>
          <w:lang w:val="pt-BR"/>
        </w:rPr>
        <w:t xml:space="preserve"> – </w:t>
      </w:r>
      <w:r w:rsidRPr="00EA68B5">
        <w:rPr>
          <w:rFonts w:ascii="Roboto" w:hAnsi="Roboto"/>
          <w:color w:val="0D0D0D" w:themeColor="text1" w:themeTint="F2"/>
          <w:sz w:val="20"/>
          <w:szCs w:val="20"/>
          <w:lang w:val="pt-BR"/>
        </w:rPr>
        <w:t>Mesmo site para todos clientes</w:t>
      </w:r>
    </w:p>
    <w:p w14:paraId="17142CC4" w14:textId="0CAE14FB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JS, HTML, CSS 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–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Client</w:t>
      </w:r>
      <w:proofErr w:type="spellEnd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>/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FRONT-END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  </w:t>
      </w:r>
    </w:p>
    <w:p w14:paraId="71153F2F" w14:textId="6E51AD9F" w:rsidR="002B3CF7" w:rsidRPr="002B3CF7" w:rsidRDefault="002B3CF7" w:rsidP="00AC7B57">
      <w:pPr>
        <w:rPr>
          <w:rFonts w:ascii="Arial Black" w:hAnsi="Arial Black"/>
          <w:color w:val="0D0D0D" w:themeColor="text1" w:themeTint="F2"/>
          <w:sz w:val="40"/>
          <w:szCs w:val="40"/>
          <w:lang w:val="pt-BR"/>
        </w:rPr>
      </w:pPr>
      <w:r w:rsidRPr="002B3CF7">
        <w:rPr>
          <w:rFonts w:ascii="Arial Black" w:hAnsi="Arial Black"/>
          <w:color w:val="FF0000"/>
          <w:sz w:val="20"/>
          <w:szCs w:val="20"/>
          <w:lang w:val="pt-BR"/>
        </w:rPr>
        <w:t>JS</w:t>
      </w: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, PYTON, JAVA – Server </w:t>
      </w:r>
      <w:proofErr w:type="spellStart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/BACK-END </w:t>
      </w:r>
    </w:p>
    <w:p w14:paraId="1E049C76" w14:textId="77777777" w:rsidR="00EA68B5" w:rsidRDefault="00EA68B5" w:rsidP="00AC7B57">
      <w:pPr>
        <w:rPr>
          <w:rFonts w:ascii="Arial Black" w:hAnsi="Arial Black"/>
          <w:color w:val="002060"/>
          <w:sz w:val="24"/>
          <w:szCs w:val="24"/>
          <w:lang w:val="pt-BR"/>
        </w:rPr>
      </w:pPr>
    </w:p>
    <w:p w14:paraId="7DF7BEE9" w14:textId="1D6D8198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Front-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Tecnologia para o cliente, visual, interativo  </w:t>
      </w:r>
    </w:p>
    <w:p w14:paraId="41946D9B" w14:textId="77777777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152D1875" w14:textId="6ADDAB01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Back-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Server </w:t>
      </w:r>
      <w:proofErr w:type="spellStart"/>
      <w:r w:rsidR="002B3CF7" w:rsidRPr="002B3CF7">
        <w:rPr>
          <w:rFonts w:ascii="Roboto" w:hAnsi="Roboto"/>
          <w:color w:val="0D0D0D" w:themeColor="text1" w:themeTint="F2"/>
          <w:lang w:val="pt-BR"/>
        </w:rPr>
        <w:t>side</w:t>
      </w:r>
      <w:proofErr w:type="spellEnd"/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 – Tecnologia para o servidor</w:t>
      </w:r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</w:t>
      </w:r>
    </w:p>
    <w:p w14:paraId="381411DF" w14:textId="77777777" w:rsidR="00EA68B5" w:rsidRPr="000E6AC2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404B8AD7" w14:textId="5423C56F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Full Stack</w:t>
      </w:r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984DF1" w:rsidRPr="00984DF1">
        <w:rPr>
          <w:rFonts w:ascii="Arial Black" w:hAnsi="Arial Black"/>
          <w:color w:val="0D0D0D" w:themeColor="text1" w:themeTint="F2"/>
          <w:lang w:val="pt-BR"/>
        </w:rPr>
        <w:t>Back-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 w:rsidRPr="00984DF1">
        <w:rPr>
          <w:rFonts w:ascii="Arial Black" w:hAnsi="Arial Black"/>
          <w:color w:val="0D0D0D" w:themeColor="text1" w:themeTint="F2"/>
          <w:lang w:val="pt-BR"/>
        </w:rPr>
        <w:t xml:space="preserve"> + Front-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 </w:t>
      </w:r>
    </w:p>
    <w:p w14:paraId="3AA82316" w14:textId="77777777" w:rsidR="00AC7B57" w:rsidRDefault="00AC7B57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FF2D521" w14:textId="77777777" w:rsidR="00CF22CB" w:rsidRDefault="00CF22CB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1C256AA4" w14:textId="77777777" w:rsidR="00CF22CB" w:rsidRDefault="00CF22CB" w:rsidP="00CF22CB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50460A2" w14:textId="53F3B25A" w:rsid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CF22CB">
        <w:rPr>
          <w:rFonts w:ascii="Arial Black" w:hAnsi="Arial Black"/>
          <w:color w:val="FF0000"/>
          <w:sz w:val="40"/>
          <w:szCs w:val="40"/>
          <w:lang w:val="pt-BR"/>
        </w:rPr>
        <w:t xml:space="preserve">Coisas importantes </w:t>
      </w:r>
    </w:p>
    <w:p w14:paraId="6B65E5A3" w14:textId="77777777" w:rsidR="00CF22CB" w:rsidRP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2C4BF96A" w14:textId="7BF8C2A5" w:rsidR="00CE1797" w:rsidRDefault="00CF22CB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&lt;&gt;=&amp;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lt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 e 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gt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= </w:t>
      </w:r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>LESS THAN,GREATER THAN</w:t>
      </w:r>
    </w:p>
    <w:p w14:paraId="2A0194BE" w14:textId="77777777" w:rsidR="005A1FEE" w:rsidRDefault="005A1FEE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58FD4E9B" w14:textId="7777777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32"/>
          <w:szCs w:val="32"/>
          <w:lang w:val="pt-BR"/>
        </w:rPr>
        <w:t>E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>mojipedea</w:t>
      </w:r>
      <w:proofErr w:type="spellEnd"/>
      <w:r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</w:t>
      </w:r>
    </w:p>
    <w:p w14:paraId="28EFDB39" w14:textId="6F101F1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&amp;= E comercial</w:t>
      </w:r>
    </w:p>
    <w:p w14:paraId="61924A9B" w14:textId="17409EDE" w:rsidR="00CE1797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&amp;#x : para colocar emoji</w:t>
      </w:r>
    </w:p>
    <w:p w14:paraId="3EEC611A" w14:textId="77777777" w:rsidR="003522A2" w:rsidRDefault="003522A2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</w:p>
    <w:p w14:paraId="34272BF0" w14:textId="77777777" w:rsidR="003522A2" w:rsidRDefault="003522A2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4A01E2D0" w14:textId="20BF1D7F" w:rsidR="00CE1797" w:rsidRPr="00CE1797" w:rsidRDefault="00CE1797" w:rsidP="00CE1797">
      <w:pPr>
        <w:spacing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val="pt-BR" w:eastAsia="pt-BR"/>
        </w:rPr>
      </w:pPr>
    </w:p>
    <w:p w14:paraId="015980E0" w14:textId="08A630D4" w:rsidR="00CF22CB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Direito de imagem </w:t>
      </w:r>
    </w:p>
    <w:p w14:paraId="7BEE0D53" w14:textId="77777777" w:rsidR="003522A2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6B704973" w14:textId="28512250" w:rsidR="003522A2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lastRenderedPageBreak/>
        <w:t>G.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Imagens</w:t>
      </w:r>
      <w:proofErr w:type="spellEnd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, ferramentas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 direitos de uso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. Comercialmente pode : marcadas para reutilização com modificações e marcadas para reutilização</w:t>
      </w:r>
    </w:p>
    <w:p w14:paraId="056FDBA6" w14:textId="0D906D8F" w:rsidR="00AC5CA3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Tamanho de imagem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>, ferramentas e tamanho</w:t>
      </w:r>
    </w:p>
    <w:p w14:paraId="75E51F55" w14:textId="5CEE51E2" w:rsidR="00AB5EC6" w:rsidRDefault="00AB5EC6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PNG: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, ferramentas, cor: transparente </w:t>
      </w:r>
    </w:p>
    <w:p w14:paraId="493D636E" w14:textId="015073EA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BBA1032" w14:textId="6F68E907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Site bom para imagens </w:t>
      </w:r>
      <w:proofErr w:type="spellStart"/>
      <w:r w:rsidRPr="003522A2">
        <w:rPr>
          <w:rFonts w:ascii="Arial Black" w:hAnsi="Arial Black"/>
          <w:color w:val="FF0000"/>
          <w:sz w:val="28"/>
          <w:szCs w:val="28"/>
          <w:lang w:val="pt-BR"/>
        </w:rPr>
        <w:t>free</w:t>
      </w:r>
      <w:proofErr w:type="spellEnd"/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</w:t>
      </w:r>
    </w:p>
    <w:p w14:paraId="3F995A3F" w14:textId="2B0710D4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Unsplash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 escrever em inglês )</w:t>
      </w:r>
    </w:p>
    <w:p w14:paraId="06A6CFD5" w14:textId="77777777" w:rsidR="003522A2" w:rsidRDefault="003522A2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pexels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 escrever em inglês )</w:t>
      </w:r>
    </w:p>
    <w:p w14:paraId="24ABD237" w14:textId="7777777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6396A4F6" w14:textId="3C676752" w:rsid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AC5CA3">
        <w:rPr>
          <w:rFonts w:ascii="Arial Black" w:hAnsi="Arial Black"/>
          <w:color w:val="FF0000"/>
          <w:sz w:val="40"/>
          <w:szCs w:val="40"/>
          <w:lang w:val="pt-BR"/>
        </w:rPr>
        <w:t>Formatos imagem web</w:t>
      </w:r>
    </w:p>
    <w:p w14:paraId="4BBEF2C1" w14:textId="2C0EFA19" w:rsidR="00AC5CA3" w:rsidRPr="00AC5CA3" w:rsidRDefault="00AC5CA3" w:rsidP="003522A2">
      <w:pPr>
        <w:rPr>
          <w:rFonts w:ascii="Arial Black" w:hAnsi="Arial Black"/>
          <w:color w:val="000000" w:themeColor="text1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Imagem: </w:t>
      </w:r>
      <w:r>
        <w:rPr>
          <w:rFonts w:ascii="Arial Black" w:hAnsi="Arial Black"/>
          <w:color w:val="000000" w:themeColor="text1"/>
          <w:sz w:val="40"/>
          <w:szCs w:val="40"/>
          <w:lang w:val="pt-BR"/>
        </w:rPr>
        <w:t>Conjunto de pontos</w:t>
      </w:r>
    </w:p>
    <w:p w14:paraId="621E3F68" w14:textId="77777777" w:rsidR="00AC5CA3" w:rsidRP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4C23A31E" w14:textId="285DEF2D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JPG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 Surge em 1983, alta compactação</w:t>
      </w:r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.</w:t>
      </w:r>
    </w:p>
    <w:p w14:paraId="7AAF4DF3" w14:textId="6E62D7A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PNG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Surge em 1996, foi criado para substituir o gif. Permite transparência, compactado mas não igual 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jpg</w:t>
      </w:r>
      <w:proofErr w:type="spellEnd"/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, qualidade melhor.</w:t>
      </w:r>
    </w:p>
    <w:p w14:paraId="4E530096" w14:textId="614A66E9" w:rsidR="00C33D5A" w:rsidRP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Width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 largura </w:t>
      </w:r>
    </w:p>
    <w:p w14:paraId="65924AFF" w14:textId="04F914C2" w:rsid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Height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 altura </w:t>
      </w:r>
    </w:p>
    <w:p w14:paraId="78BA3ED3" w14:textId="7777777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25F19612" w14:textId="53ED826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Site: </w:t>
      </w:r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favicon.io   /    </w:t>
      </w:r>
      <w:proofErr w:type="spellStart"/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iconarchive</w:t>
      </w:r>
      <w:proofErr w:type="spellEnd"/>
      <w:r w:rsidR="009638DE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  / favicon.cc</w:t>
      </w:r>
    </w:p>
    <w:p w14:paraId="221780B0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3FA10D5" w14:textId="7D904553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Sem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â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ntica tr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ás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sentido ao texto </w:t>
      </w:r>
    </w:p>
    <w:p w14:paraId="60165D31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DC316C9" w14:textId="091BA658" w:rsidR="003174EE" w:rsidRP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Seis níveis h1 ate h6</w:t>
      </w:r>
    </w:p>
    <w:p w14:paraId="7D5FA112" w14:textId="1E174ACC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H1- </w:t>
      </w:r>
      <w:proofErr w:type="spellStart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titulo</w:t>
      </w:r>
      <w:proofErr w:type="spellEnd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principal</w:t>
      </w:r>
    </w:p>
    <w:p w14:paraId="6DEA9853" w14:textId="38716C38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H2- sub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assunto h1</w:t>
      </w:r>
    </w:p>
    <w:p w14:paraId="46F3B41E" w14:textId="39C4A86E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H3-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sub assunto h2</w:t>
      </w:r>
    </w:p>
    <w:p w14:paraId="4D9FE2CA" w14:textId="75197D0B" w:rsidR="003174EE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... h6</w:t>
      </w:r>
    </w:p>
    <w:p w14:paraId="38BE9116" w14:textId="77777777" w:rsidR="0045334B" w:rsidRDefault="0045334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EB17C56" w14:textId="26508333" w:rsidR="0045334B" w:rsidRP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Colocar algo em </w:t>
      </w:r>
      <w:proofErr w:type="spellStart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tag</w:t>
      </w:r>
      <w:proofErr w:type="spellEnd"/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 </w:t>
      </w:r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>seleciona o termo, Ctrl-shift-p, envelope com abreviatura/ ABB(se não aparecer),</w:t>
      </w:r>
    </w:p>
    <w:p w14:paraId="57DACF74" w14:textId="01B4E591" w:rsid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proofErr w:type="spellStart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lastRenderedPageBreak/>
        <w:t>Enter</w:t>
      </w:r>
      <w:proofErr w:type="spellEnd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para confirmar</w:t>
      </w:r>
    </w:p>
    <w:p w14:paraId="38145FFD" w14:textId="00B32DBA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</w:t>
      </w:r>
    </w:p>
    <w:p w14:paraId="6734B224" w14:textId="77777777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</w:p>
    <w:p w14:paraId="680CE028" w14:textId="4E8D3578" w:rsidR="00BC5340" w:rsidRDefault="00BC5340" w:rsidP="00BC5340">
      <w:pPr>
        <w:spacing w:line="405" w:lineRule="atLeast"/>
        <w:jc w:val="center"/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</w:pPr>
      <w:r w:rsidRPr="00BC5340"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  <w:t>Módulo 2</w:t>
      </w:r>
    </w:p>
    <w:p w14:paraId="5DD230B7" w14:textId="77777777" w:rsidR="007A3ECF" w:rsidRDefault="007A3ECF" w:rsidP="007A3ECF">
      <w:pPr>
        <w:pStyle w:val="Ttulo1"/>
        <w:shd w:val="clear" w:color="auto" w:fill="FFFFFF"/>
        <w:spacing w:before="0" w:after="120" w:line="360" w:lineRule="atLeast"/>
        <w:textAlignment w:val="baseline"/>
        <w:rPr>
          <w:rFonts w:ascii="Roboto" w:hAnsi="Roboto" w:cs="Times New Roman"/>
        </w:rPr>
      </w:pPr>
      <w:r>
        <w:rPr>
          <w:rFonts w:ascii="Roboto" w:hAnsi="Roboto"/>
        </w:rPr>
        <w:t>Psicologia das Cores</w:t>
      </w:r>
    </w:p>
    <w:p w14:paraId="1CF35974" w14:textId="313C3E72" w:rsidR="00BC5340" w:rsidRPr="00BC5340" w:rsidRDefault="007A3ECF" w:rsidP="00BC5340">
      <w:pPr>
        <w:spacing w:line="405" w:lineRule="atLeast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pt-BR" w:eastAsia="pt-BR"/>
        </w:rPr>
      </w:pPr>
      <w:r>
        <w:rPr>
          <w:noProof/>
        </w:rPr>
        <w:drawing>
          <wp:inline distT="0" distB="0" distL="0" distR="0" wp14:anchorId="6F34770C" wp14:editId="78CBED5B">
            <wp:extent cx="5731510" cy="4504055"/>
            <wp:effectExtent l="0" t="0" r="2540" b="0"/>
            <wp:docPr id="714975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75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3DC" w14:textId="77777777" w:rsidR="00F973AF" w:rsidRPr="00C33D5A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0117CAC0" w14:textId="77777777" w:rsidR="00C33D5A" w:rsidRPr="00AC5CA3" w:rsidRDefault="00C33D5A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6EEBAE6" w14:textId="4DD78A33" w:rsidR="003522A2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Podemos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colocae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cores no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css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de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varias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formas,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sao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elas :</w:t>
      </w:r>
    </w:p>
    <w:p w14:paraId="4AAF64FC" w14:textId="77777777" w:rsidR="002B34EB" w:rsidRDefault="000132BF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Nome cor,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rgb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red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green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blue), hexadecimal 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hsl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(matiz saturação e luminosidade)</w:t>
      </w:r>
      <w:r w:rsidR="002B34EB"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</w:p>
    <w:p w14:paraId="3F0255DC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117DAC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2895563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1694B3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2FFD132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3D8DDFBE" w14:textId="7F77BF91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Círculo cromático </w:t>
      </w:r>
    </w:p>
    <w:p w14:paraId="30BA2F31" w14:textId="06CD4DED" w:rsidR="000132BF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0E1311F7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primarias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 amarelo, vermelho e azul</w:t>
      </w:r>
    </w:p>
    <w:p w14:paraId="184C2610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>secundarias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: violeta, verde e laranja </w:t>
      </w:r>
    </w:p>
    <w:p w14:paraId="32AD8E4E" w14:textId="76F45F3D" w:rsidR="002B34EB" w:rsidRPr="00625F6C" w:rsidRDefault="00625F6C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>terciarias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(mistura da primaria com a segundaria ) : amarelo-esverdeado, amarelo-alaranjado, vermelho-alaranjado, vermelho-arroxeado, azul-arroxeado, azul-esverdeado, amarelo-esverdeado.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Sempre nome vai ser primaria-secundaria </w:t>
      </w:r>
    </w:p>
    <w:p w14:paraId="3EEBF05E" w14:textId="0DB907B8" w:rsidR="002B34EB" w:rsidRPr="002B34EB" w:rsidRDefault="002B34EB" w:rsidP="00CF22C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DF9D8F0" w14:textId="66C267FE" w:rsidR="00CF22CB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A3A4D85" wp14:editId="6C3804F9">
            <wp:extent cx="5731510" cy="5731510"/>
            <wp:effectExtent l="0" t="0" r="2540" b="2540"/>
            <wp:docPr id="14582962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0272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7DD0ABBF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125BFF55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4F0F0BE5" w14:textId="2A4D8BE9" w:rsidR="00625F6C" w:rsidRPr="00625F6C" w:rsidRDefault="00625F6C" w:rsidP="00625F6C">
      <w:pPr>
        <w:jc w:val="center"/>
        <w:rPr>
          <w:rFonts w:ascii="Arial Black" w:hAnsi="Arial Black"/>
          <w:color w:val="FF0000"/>
          <w:sz w:val="40"/>
          <w:szCs w:val="40"/>
          <w:lang w:val="pt-BR"/>
        </w:rPr>
      </w:pPr>
      <w:r w:rsidRPr="00625F6C">
        <w:rPr>
          <w:rFonts w:ascii="Arial Black" w:hAnsi="Arial Black"/>
          <w:color w:val="FF0000"/>
          <w:sz w:val="40"/>
          <w:szCs w:val="40"/>
          <w:lang w:val="pt-BR"/>
        </w:rPr>
        <w:t>Cores frias e cores quentes</w:t>
      </w:r>
    </w:p>
    <w:p w14:paraId="55940259" w14:textId="5E72912B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7D62BC" wp14:editId="287B1A2B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114925" cy="3038475"/>
            <wp:effectExtent l="0" t="0" r="9525" b="9525"/>
            <wp:wrapSquare wrapText="bothSides"/>
            <wp:docPr id="41599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009C7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C12070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16867DC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4736190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FD7A06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6A6688B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FB0E8E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7F078C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ADD47FD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793E0CE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691B4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DB8477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FB42DA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DBFA3F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80809D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D4C2B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E3A1839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262431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38C17A0" w14:textId="1EC8C26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 w:rsidRPr="00AC209A">
        <w:rPr>
          <w:rFonts w:ascii="Arial Black" w:hAnsi="Arial Black"/>
          <w:color w:val="FF0000"/>
          <w:sz w:val="24"/>
          <w:szCs w:val="24"/>
          <w:lang w:val="pt-BR"/>
        </w:rPr>
        <w:t>Cores complementares</w:t>
      </w:r>
      <w:r w:rsidRPr="00AC209A">
        <w:rPr>
          <w:rFonts w:ascii="Roboto" w:hAnsi="Roboto"/>
          <w:color w:val="FF0000"/>
          <w:sz w:val="24"/>
          <w:szCs w:val="24"/>
          <w:lang w:val="pt-BR"/>
        </w:rPr>
        <w:t xml:space="preserve"> </w:t>
      </w:r>
      <w:r>
        <w:rPr>
          <w:rFonts w:ascii="Roboto" w:hAnsi="Roboto"/>
          <w:sz w:val="24"/>
          <w:szCs w:val="24"/>
          <w:lang w:val="pt-BR"/>
        </w:rPr>
        <w:t xml:space="preserve">: cores opostas </w:t>
      </w:r>
    </w:p>
    <w:p w14:paraId="233EF495" w14:textId="18D989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azul e laranja </w:t>
      </w:r>
    </w:p>
    <w:p w14:paraId="7651511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D2DF15F" w14:textId="43F156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: cores “irmãs” </w:t>
      </w:r>
    </w:p>
    <w:p w14:paraId="7C1584AF" w14:textId="637F423C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roxo, vermelho-arroxeado e azul-arroxeado  </w:t>
      </w:r>
    </w:p>
    <w:p w14:paraId="357B0C8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6667CA45" w14:textId="28A0A23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e complementares,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roxo, vermelho-arroxeado e azul-arroxeado  e amarelo </w:t>
      </w:r>
    </w:p>
    <w:p w14:paraId="39B1BB54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CC7B510" w14:textId="77777777" w:rsidR="00A91F43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relacionadas : duas cores irmãs, pula uma cor e a próxima entra para paleta,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amarelo-alaranjado e </w:t>
      </w:r>
      <w:r w:rsidR="00A91F43">
        <w:rPr>
          <w:rFonts w:ascii="Roboto" w:hAnsi="Roboto"/>
          <w:sz w:val="24"/>
          <w:szCs w:val="24"/>
          <w:lang w:val="pt-BR"/>
        </w:rPr>
        <w:t>vermelho-a</w:t>
      </w:r>
      <w:r>
        <w:rPr>
          <w:rFonts w:ascii="Roboto" w:hAnsi="Roboto"/>
          <w:sz w:val="24"/>
          <w:szCs w:val="24"/>
          <w:lang w:val="pt-BR"/>
        </w:rPr>
        <w:t>laranja</w:t>
      </w:r>
      <w:r w:rsidR="00A91F43">
        <w:rPr>
          <w:rFonts w:ascii="Roboto" w:hAnsi="Roboto"/>
          <w:sz w:val="24"/>
          <w:szCs w:val="24"/>
          <w:lang w:val="pt-BR"/>
        </w:rPr>
        <w:t>do</w:t>
      </w:r>
    </w:p>
    <w:p w14:paraId="3214166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7C89581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intercaladas,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laranja, vermelho </w:t>
      </w:r>
    </w:p>
    <w:p w14:paraId="12067BD4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57E00B8D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triádicas,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azul e vermelho. Fazendo um triangulo </w:t>
      </w:r>
    </w:p>
    <w:p w14:paraId="213D609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F2BF1A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quadráticas,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verde, amarelo-alaranjado, vermelho e azul-arroxeado </w:t>
      </w:r>
    </w:p>
    <w:p w14:paraId="531F701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37864542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</w:t>
      </w:r>
      <w:proofErr w:type="spellStart"/>
      <w:r>
        <w:rPr>
          <w:rFonts w:ascii="Roboto" w:hAnsi="Roboto"/>
          <w:sz w:val="24"/>
          <w:szCs w:val="24"/>
          <w:lang w:val="pt-BR"/>
        </w:rPr>
        <w:t>tetrádicas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amarelo e roxo, vermelho e verde. Paralelas que se cortam </w:t>
      </w:r>
    </w:p>
    <w:p w14:paraId="02C238C7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1D77D2CB" w14:textId="77777777" w:rsidR="00E436AA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>Monocromia : mesma cor mas mudando luminosidade e saturação. “Degrade”</w:t>
      </w:r>
    </w:p>
    <w:p w14:paraId="27100609" w14:textId="77777777" w:rsidR="00E436AA" w:rsidRDefault="00E436AA" w:rsidP="00CF22CB">
      <w:pPr>
        <w:rPr>
          <w:rFonts w:ascii="Roboto" w:hAnsi="Roboto"/>
          <w:sz w:val="24"/>
          <w:szCs w:val="24"/>
          <w:lang w:val="pt-BR"/>
        </w:rPr>
      </w:pPr>
    </w:p>
    <w:p w14:paraId="4181E404" w14:textId="726F6957" w:rsidR="00AC209A" w:rsidRDefault="00E436AA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 w:rsidRPr="00E436AA">
        <w:rPr>
          <w:rFonts w:ascii="Arial Black" w:hAnsi="Arial Black"/>
          <w:color w:val="FF0000"/>
          <w:sz w:val="24"/>
          <w:szCs w:val="24"/>
          <w:lang w:val="pt-BR"/>
        </w:rPr>
        <w:lastRenderedPageBreak/>
        <w:t>Adobe color,</w:t>
      </w: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Paletton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,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coolors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>bo</w:t>
      </w:r>
      <w:r>
        <w:rPr>
          <w:rFonts w:ascii="Arial Black" w:hAnsi="Arial Black"/>
          <w:color w:val="FF0000"/>
          <w:sz w:val="24"/>
          <w:szCs w:val="24"/>
          <w:lang w:val="pt-BR"/>
        </w:rPr>
        <w:t>ns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 xml:space="preserve"> site</w:t>
      </w:r>
      <w:r>
        <w:rPr>
          <w:rFonts w:ascii="Arial Black" w:hAnsi="Arial Black"/>
          <w:color w:val="FF0000"/>
          <w:sz w:val="24"/>
          <w:szCs w:val="24"/>
          <w:lang w:val="pt-BR"/>
        </w:rPr>
        <w:t>s</w:t>
      </w:r>
    </w:p>
    <w:p w14:paraId="07FE1F48" w14:textId="4D6BE3B8" w:rsidR="001337A2" w:rsidRDefault="001337A2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Extensão :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colorzillA</w:t>
      </w:r>
      <w:proofErr w:type="spellEnd"/>
    </w:p>
    <w:p w14:paraId="1A0EC489" w14:textId="4396832D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</w:p>
    <w:p w14:paraId="473E6F41" w14:textId="3CB4BAB6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TIPOGRAFIA </w:t>
      </w:r>
    </w:p>
    <w:p w14:paraId="701CA3C5" w14:textId="06F61CBA" w:rsidR="00546788" w:rsidRDefault="00000000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hyperlink r:id="rId16" w:history="1">
        <w:r w:rsidR="00546788" w:rsidRPr="00912DFC">
          <w:rPr>
            <w:rStyle w:val="Hyperlink"/>
            <w:rFonts w:ascii="Arial" w:hAnsi="Arial" w:cs="Arial"/>
            <w:sz w:val="24"/>
            <w:szCs w:val="24"/>
            <w:lang w:val="pt-BR"/>
          </w:rPr>
          <w:t>https://github.com/gustavoguanabara/html-css/blob/master/aulas-pdf/14%20-%20Fontes.pdf</w:t>
        </w:r>
      </w:hyperlink>
    </w:p>
    <w:p w14:paraId="76FB9906" w14:textId="4A32D88D" w:rsidR="00D078E6" w:rsidRDefault="00546788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20C722" wp14:editId="026F3C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849880"/>
            <wp:effectExtent l="0" t="0" r="2540" b="7620"/>
            <wp:wrapSquare wrapText="bothSides"/>
            <wp:docPr id="1639965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57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158D4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858AB1E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13C2951C" w14:textId="1BAA7097" w:rsidR="00D078E6" w:rsidRDefault="00D078E6" w:rsidP="00D078E6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pt-BR"/>
        </w:rPr>
        <w:t>s</w:t>
      </w:r>
      <w:r w:rsidR="00546788">
        <w:rPr>
          <w:rFonts w:ascii="Arial" w:hAnsi="Arial" w:cs="Arial"/>
          <w:sz w:val="24"/>
          <w:szCs w:val="24"/>
          <w:lang w:val="pt-BR"/>
        </w:rPr>
        <w:t xml:space="preserve">erifa- </w:t>
      </w:r>
      <w:r>
        <w:rPr>
          <w:rFonts w:ascii="Roboto" w:hAnsi="Roboto"/>
          <w:color w:val="444449"/>
          <w:sz w:val="27"/>
          <w:szCs w:val="27"/>
          <w:shd w:val="clear" w:color="auto" w:fill="FFFFFF"/>
        </w:rPr>
        <w:t xml:space="preserve">Uma serifa é uma marca no final de um carácter impresso ou digital </w:t>
      </w:r>
    </w:p>
    <w:p w14:paraId="7E02CD80" w14:textId="1BFB5397" w:rsidR="00546788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Roboto" w:hAnsi="Roboto"/>
          <w:color w:val="444449"/>
          <w:sz w:val="27"/>
          <w:szCs w:val="27"/>
          <w:shd w:val="clear" w:color="auto" w:fill="FFFFFF"/>
        </w:rPr>
        <w:t>que se acredita ter sido introduzido servindo como um guia em cada letra de uma palavra.</w:t>
      </w:r>
    </w:p>
    <w:p w14:paraId="57780E0B" w14:textId="77777777" w:rsidR="00D078E6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</w:p>
    <w:p w14:paraId="47EBC531" w14:textId="73D5D7FD" w:rsidR="00D078E6" w:rsidRDefault="00D078E6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86D1B7" wp14:editId="04690647">
            <wp:extent cx="5731510" cy="2377440"/>
            <wp:effectExtent l="0" t="0" r="2540" b="3810"/>
            <wp:docPr id="1386520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0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9B0" w14:textId="4D66B3E4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8101D92" wp14:editId="537DD41B">
            <wp:extent cx="5731510" cy="2629535"/>
            <wp:effectExtent l="0" t="0" r="2540" b="0"/>
            <wp:docPr id="369885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5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1C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7772BA3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509DE8C7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823E51A" w14:textId="4A9F880E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Glifo</w:t>
      </w:r>
      <w:r>
        <w:rPr>
          <w:rFonts w:ascii="Arial" w:hAnsi="Arial" w:cs="Arial"/>
          <w:sz w:val="24"/>
          <w:szCs w:val="24"/>
          <w:lang w:val="pt-BR"/>
        </w:rPr>
        <w:t xml:space="preserve">-caracteres ou letras </w:t>
      </w:r>
    </w:p>
    <w:p w14:paraId="7DEC2B00" w14:textId="3D54A8A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Fonte</w:t>
      </w:r>
      <w:r>
        <w:rPr>
          <w:rFonts w:ascii="Arial" w:hAnsi="Arial" w:cs="Arial"/>
          <w:sz w:val="24"/>
          <w:szCs w:val="24"/>
          <w:lang w:val="pt-BR"/>
        </w:rPr>
        <w:t>-conjunto de glifos</w:t>
      </w:r>
    </w:p>
    <w:p w14:paraId="2340E844" w14:textId="1B2ED48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Família tipográfica</w:t>
      </w:r>
      <w:r>
        <w:rPr>
          <w:rFonts w:ascii="Arial" w:hAnsi="Arial" w:cs="Arial"/>
          <w:sz w:val="24"/>
          <w:szCs w:val="24"/>
          <w:lang w:val="pt-BR"/>
        </w:rPr>
        <w:t xml:space="preserve">- Existe fontes para diversas famílias </w:t>
      </w:r>
    </w:p>
    <w:p w14:paraId="3E905493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E7DA1AF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7168801" w14:textId="3D4EAF31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EA3C145" wp14:editId="3B3A3F12">
            <wp:extent cx="5400675" cy="2867025"/>
            <wp:effectExtent l="0" t="0" r="9525" b="9525"/>
            <wp:docPr id="816296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6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7834" w14:textId="2AE7B2D5" w:rsidR="003674C5" w:rsidRDefault="003674C5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C45FA3" wp14:editId="6A169DAA">
            <wp:simplePos x="0" y="0"/>
            <wp:positionH relativeFrom="column">
              <wp:posOffset>1447800</wp:posOffset>
            </wp:positionH>
            <wp:positionV relativeFrom="paragraph">
              <wp:posOffset>888365</wp:posOffset>
            </wp:positionV>
            <wp:extent cx="2381250" cy="1047750"/>
            <wp:effectExtent l="0" t="0" r="0" b="0"/>
            <wp:wrapSquare wrapText="bothSides"/>
            <wp:docPr id="14180915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159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91A6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695D2AB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06C4CF8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20BF260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5C73CC7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974A13C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1AAF9B8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3C0A24A1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CED8046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6E6E3DDF" w14:textId="04D8B6D2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– Criado pelo Linux, repositório local de códigos</w:t>
      </w:r>
    </w:p>
    <w:p w14:paraId="4165A600" w14:textId="5BAA9A5A" w:rsidR="00CF67C8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Github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– Criado por 4 pessoas, comprado pela Microsoft, repositório remoto de códigos (Consegue mexer em conjunto) (Backup do repositório local) </w:t>
      </w:r>
    </w:p>
    <w:p w14:paraId="5B1D1233" w14:textId="1486577A" w:rsidR="00CF67C8" w:rsidRDefault="00C60C46" w:rsidP="00CF67C8">
      <w:pPr>
        <w:ind w:firstLine="720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0CAE6E" wp14:editId="7E2D1A82">
            <wp:simplePos x="0" y="0"/>
            <wp:positionH relativeFrom="column">
              <wp:posOffset>161925</wp:posOffset>
            </wp:positionH>
            <wp:positionV relativeFrom="paragraph">
              <wp:posOffset>82550</wp:posOffset>
            </wp:positionV>
            <wp:extent cx="5295900" cy="3324225"/>
            <wp:effectExtent l="0" t="0" r="0" b="9525"/>
            <wp:wrapSquare wrapText="bothSides"/>
            <wp:docPr id="307094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946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14181" w14:textId="055010B0" w:rsidR="00C801C4" w:rsidRPr="00C801C4" w:rsidRDefault="00CF67C8" w:rsidP="00CF67C8">
      <w:pPr>
        <w:ind w:firstLine="720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vídeo para segurança do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github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: </w:t>
      </w:r>
      <w:r w:rsidRPr="00CF67C8">
        <w:rPr>
          <w:rFonts w:ascii="Arial" w:hAnsi="Arial" w:cs="Arial"/>
          <w:color w:val="5B9BD5" w:themeColor="accent1"/>
          <w:sz w:val="24"/>
          <w:szCs w:val="24"/>
          <w:lang w:val="pt-B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https://www.youtube.com/live/bsI6P_IM_hg?si=6Oxzi1HZfd_0npnk</w:t>
      </w:r>
    </w:p>
    <w:sectPr w:rsidR="00C801C4" w:rsidRPr="00C801C4" w:rsidSect="004C55DB">
      <w:headerReference w:type="default" r:id="rId23"/>
      <w:foot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D7678" w14:textId="77777777" w:rsidR="007976D0" w:rsidRDefault="007976D0" w:rsidP="00D766DE">
      <w:r>
        <w:separator/>
      </w:r>
    </w:p>
  </w:endnote>
  <w:endnote w:type="continuationSeparator" w:id="0">
    <w:p w14:paraId="43828FB0" w14:textId="77777777" w:rsidR="007976D0" w:rsidRDefault="007976D0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5D199" w14:textId="77777777" w:rsidR="00C801C4" w:rsidRDefault="00C801C4">
    <w:pPr>
      <w:pStyle w:val="Rodap"/>
    </w:pPr>
  </w:p>
  <w:p w14:paraId="46CF0436" w14:textId="77777777" w:rsidR="00C801C4" w:rsidRDefault="00C801C4">
    <w:pPr>
      <w:pStyle w:val="Rodap"/>
    </w:pPr>
  </w:p>
  <w:p w14:paraId="77A4EF2F" w14:textId="711511F1" w:rsidR="00C801C4" w:rsidRPr="00C801C4" w:rsidRDefault="00C801C4" w:rsidP="00C801C4">
    <w:pPr>
      <w:pStyle w:val="Rodap"/>
      <w:tabs>
        <w:tab w:val="left" w:pos="2970"/>
      </w:tabs>
      <w:rPr>
        <w:color w:val="FF0000"/>
      </w:rPr>
    </w:pPr>
    <w:r w:rsidRPr="00C801C4">
      <w:rPr>
        <w:color w:val="FF0000"/>
      </w:rPr>
      <w:tab/>
    </w:r>
  </w:p>
  <w:p w14:paraId="6D08E8BF" w14:textId="77777777" w:rsidR="00C801C4" w:rsidRDefault="00C801C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19B2B" w14:textId="77777777" w:rsidR="007976D0" w:rsidRDefault="007976D0" w:rsidP="00D766DE">
      <w:r>
        <w:separator/>
      </w:r>
    </w:p>
  </w:footnote>
  <w:footnote w:type="continuationSeparator" w:id="0">
    <w:p w14:paraId="2C6CC589" w14:textId="77777777" w:rsidR="007976D0" w:rsidRDefault="007976D0" w:rsidP="00D76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FE269" w14:textId="4202F89E" w:rsidR="00C801C4" w:rsidRPr="00C801C4" w:rsidRDefault="00C801C4" w:rsidP="00C801C4">
    <w:pPr>
      <w:pStyle w:val="Cabealho"/>
      <w:jc w:val="center"/>
      <w:rPr>
        <w:rFonts w:ascii="Arial Black" w:hAnsi="Arial Black"/>
        <w:color w:val="FF0000"/>
        <w:sz w:val="44"/>
        <w:szCs w:val="44"/>
      </w:rPr>
    </w:pPr>
    <w:r w:rsidRPr="00C801C4">
      <w:rPr>
        <w:rFonts w:ascii="Arial Black" w:hAnsi="Arial Black"/>
        <w:color w:val="FF0000"/>
        <w:sz w:val="44"/>
        <w:szCs w:val="44"/>
      </w:rPr>
      <w:t>Módulo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14168664">
    <w:abstractNumId w:val="22"/>
  </w:num>
  <w:num w:numId="2" w16cid:durableId="202402400">
    <w:abstractNumId w:val="12"/>
  </w:num>
  <w:num w:numId="3" w16cid:durableId="543835507">
    <w:abstractNumId w:val="10"/>
  </w:num>
  <w:num w:numId="4" w16cid:durableId="1923950377">
    <w:abstractNumId w:val="24"/>
  </w:num>
  <w:num w:numId="5" w16cid:durableId="1759523802">
    <w:abstractNumId w:val="13"/>
  </w:num>
  <w:num w:numId="6" w16cid:durableId="1873421527">
    <w:abstractNumId w:val="19"/>
  </w:num>
  <w:num w:numId="7" w16cid:durableId="347100545">
    <w:abstractNumId w:val="21"/>
  </w:num>
  <w:num w:numId="8" w16cid:durableId="1749426693">
    <w:abstractNumId w:val="9"/>
  </w:num>
  <w:num w:numId="9" w16cid:durableId="1396900948">
    <w:abstractNumId w:val="7"/>
  </w:num>
  <w:num w:numId="10" w16cid:durableId="285308773">
    <w:abstractNumId w:val="6"/>
  </w:num>
  <w:num w:numId="11" w16cid:durableId="563415299">
    <w:abstractNumId w:val="5"/>
  </w:num>
  <w:num w:numId="12" w16cid:durableId="667362720">
    <w:abstractNumId w:val="4"/>
  </w:num>
  <w:num w:numId="13" w16cid:durableId="132211928">
    <w:abstractNumId w:val="8"/>
  </w:num>
  <w:num w:numId="14" w16cid:durableId="187064503">
    <w:abstractNumId w:val="3"/>
  </w:num>
  <w:num w:numId="15" w16cid:durableId="777482146">
    <w:abstractNumId w:val="2"/>
  </w:num>
  <w:num w:numId="16" w16cid:durableId="2133548462">
    <w:abstractNumId w:val="1"/>
  </w:num>
  <w:num w:numId="17" w16cid:durableId="1060403457">
    <w:abstractNumId w:val="0"/>
  </w:num>
  <w:num w:numId="18" w16cid:durableId="1099983170">
    <w:abstractNumId w:val="16"/>
  </w:num>
  <w:num w:numId="19" w16cid:durableId="229654207">
    <w:abstractNumId w:val="17"/>
  </w:num>
  <w:num w:numId="20" w16cid:durableId="1522546088">
    <w:abstractNumId w:val="23"/>
  </w:num>
  <w:num w:numId="21" w16cid:durableId="1994336361">
    <w:abstractNumId w:val="20"/>
  </w:num>
  <w:num w:numId="22" w16cid:durableId="1103065643">
    <w:abstractNumId w:val="11"/>
  </w:num>
  <w:num w:numId="23" w16cid:durableId="242835304">
    <w:abstractNumId w:val="25"/>
  </w:num>
  <w:num w:numId="24" w16cid:durableId="1609775354">
    <w:abstractNumId w:val="15"/>
  </w:num>
  <w:num w:numId="25" w16cid:durableId="236672020">
    <w:abstractNumId w:val="18"/>
  </w:num>
  <w:num w:numId="26" w16cid:durableId="860074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C9"/>
    <w:rsid w:val="000132BF"/>
    <w:rsid w:val="00093B12"/>
    <w:rsid w:val="000E6540"/>
    <w:rsid w:val="000E6AC2"/>
    <w:rsid w:val="001337A2"/>
    <w:rsid w:val="001455CC"/>
    <w:rsid w:val="00215B8F"/>
    <w:rsid w:val="002B34EB"/>
    <w:rsid w:val="002B3CF7"/>
    <w:rsid w:val="003174EE"/>
    <w:rsid w:val="003522A2"/>
    <w:rsid w:val="003674C5"/>
    <w:rsid w:val="003E4A15"/>
    <w:rsid w:val="0045334B"/>
    <w:rsid w:val="004C55DB"/>
    <w:rsid w:val="004E108E"/>
    <w:rsid w:val="00546788"/>
    <w:rsid w:val="005A1FEE"/>
    <w:rsid w:val="005C48EA"/>
    <w:rsid w:val="00625F6C"/>
    <w:rsid w:val="00645252"/>
    <w:rsid w:val="006D3D74"/>
    <w:rsid w:val="007225C9"/>
    <w:rsid w:val="007976D0"/>
    <w:rsid w:val="007A3ECF"/>
    <w:rsid w:val="008060BF"/>
    <w:rsid w:val="0083569A"/>
    <w:rsid w:val="0088184C"/>
    <w:rsid w:val="008E67B7"/>
    <w:rsid w:val="009638DE"/>
    <w:rsid w:val="00984629"/>
    <w:rsid w:val="00984DF1"/>
    <w:rsid w:val="00A91F43"/>
    <w:rsid w:val="00A9204E"/>
    <w:rsid w:val="00AB5EC6"/>
    <w:rsid w:val="00AC209A"/>
    <w:rsid w:val="00AC5CA3"/>
    <w:rsid w:val="00AC7B57"/>
    <w:rsid w:val="00AC7EC1"/>
    <w:rsid w:val="00B37C33"/>
    <w:rsid w:val="00BA5D5E"/>
    <w:rsid w:val="00BC5340"/>
    <w:rsid w:val="00BD082D"/>
    <w:rsid w:val="00C33D5A"/>
    <w:rsid w:val="00C60C46"/>
    <w:rsid w:val="00C801C4"/>
    <w:rsid w:val="00CE1797"/>
    <w:rsid w:val="00CF22CB"/>
    <w:rsid w:val="00CF67C8"/>
    <w:rsid w:val="00D078E6"/>
    <w:rsid w:val="00D72E08"/>
    <w:rsid w:val="00D766DE"/>
    <w:rsid w:val="00E436AA"/>
    <w:rsid w:val="00EA0E04"/>
    <w:rsid w:val="00EA68B5"/>
    <w:rsid w:val="00ED3F01"/>
    <w:rsid w:val="00ED4730"/>
    <w:rsid w:val="00EF1D7B"/>
    <w:rsid w:val="00F9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4CD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6DE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1F4E79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44546A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B3838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styleId="Meno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66DE"/>
    <w:pPr>
      <w:outlineLvl w:val="9"/>
    </w:pPr>
    <w:rPr>
      <w:color w:val="2E74B5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SimplesTabela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character" w:customStyle="1" w:styleId="style-scope">
    <w:name w:val="style-scope"/>
    <w:basedOn w:val="Fontepargpadro"/>
    <w:rsid w:val="007225C9"/>
  </w:style>
  <w:style w:type="character" w:customStyle="1" w:styleId="yt-core-attributed-string--link-inherit-color">
    <w:name w:val="yt-core-attributed-string--link-inherit-color"/>
    <w:basedOn w:val="Fontepargpadro"/>
    <w:rsid w:val="00722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://www.dom&#237;nio.TLD/URL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gustavoguanabara/html-css/blob/master/aulas-pdf/14%20-%20Fontes.pdf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ithub.com/gustavoguanabara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www.youtube.com/redirect?event=video_description&amp;redir_token=QUFFLUhqa2tXS04zN09VQ3JYUWRaTDZZMG41Vmc0alB6QXxBQ3Jtc0tsREV0MzVJTHd6MUt0cjBlamVqMGR4dHA1cFJ6WXJiOXBORFBWVDRjbHpFaElGRFd3U3RPMTJWdmJlQnNmTk5NZUxXT2xackgxal9QbzZDN3BtemVRQnBUWjNvYTJuVDBUY2pkNVBKcjFBZnZDcjZoUQ&amp;q=https%3A%2F%2Fgithub.com%2Fgustavoguanabara%2Fhtml-css%2Ftree%2Fmaster%2Faulas-pdf&amp;v=F74GKCLXUWM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&#225;rio\AppData\Local\Microsoft\Office\16.0\DTS\pt-BR%7b275B68AB-1BE7-47A3-8B86-8C263688B816%7d\%7b6B30874B-C2DE-456E-8089-702D8EB4BE2A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4D504B-1E1D-47C9-9AA9-30C8F44D9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{6B30874B-C2DE-456E-8089-702D8EB4BE2A}tf02786999_win32</Template>
  <TotalTime>0</TotalTime>
  <Pages>11</Pages>
  <Words>1149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2023-10-02T14:31:00Z</dcterms:created>
  <dcterms:modified xsi:type="dcterms:W3CDTF">2023-12-01T04:55:00Z</dcterms:modified>
</cp:coreProperties>
</file>