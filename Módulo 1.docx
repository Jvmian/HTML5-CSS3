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856685" w14:textId="09F640D3" w:rsidR="007225C9" w:rsidRDefault="007225C9" w:rsidP="007225C9">
      <w:pPr>
        <w:jc w:val="center"/>
        <w:rPr>
          <w:rFonts w:ascii="Arial Black" w:hAnsi="Arial Black"/>
          <w:color w:val="002060"/>
          <w:sz w:val="56"/>
          <w:szCs w:val="56"/>
          <w:lang w:val="pt-BR"/>
        </w:rPr>
      </w:pPr>
      <w:r w:rsidRPr="007225C9">
        <w:rPr>
          <w:rFonts w:ascii="Arial Black" w:hAnsi="Arial Black"/>
          <w:color w:val="002060"/>
          <w:sz w:val="56"/>
          <w:szCs w:val="56"/>
          <w:lang w:val="pt-BR"/>
        </w:rPr>
        <w:t>Módulo 1</w:t>
      </w:r>
    </w:p>
    <w:p w14:paraId="65E9B942" w14:textId="77777777" w:rsidR="001455CC" w:rsidRDefault="001455CC" w:rsidP="007225C9">
      <w:pPr>
        <w:jc w:val="center"/>
        <w:rPr>
          <w:rFonts w:ascii="Arial Black" w:hAnsi="Arial Black"/>
          <w:color w:val="002060"/>
          <w:sz w:val="56"/>
          <w:szCs w:val="56"/>
          <w:lang w:val="pt-BR"/>
        </w:rPr>
      </w:pPr>
    </w:p>
    <w:p w14:paraId="71006F21" w14:textId="77777777" w:rsidR="001455CC" w:rsidRPr="001455CC" w:rsidRDefault="001455CC" w:rsidP="007225C9">
      <w:pPr>
        <w:jc w:val="center"/>
        <w:rPr>
          <w:rFonts w:ascii="Arial Black" w:hAnsi="Arial Black"/>
          <w:color w:val="002060"/>
          <w:sz w:val="56"/>
          <w:szCs w:val="56"/>
          <w:u w:val="single"/>
          <w:lang w:val="pt-BR"/>
        </w:rPr>
      </w:pPr>
    </w:p>
    <w:p w14:paraId="6FB8D918" w14:textId="2213DB45" w:rsidR="007225C9" w:rsidRDefault="007225C9" w:rsidP="007225C9">
      <w:pPr>
        <w:rPr>
          <w:rFonts w:ascii="Roboto" w:hAnsi="Roboto"/>
          <w:color w:val="065FD4"/>
          <w:sz w:val="21"/>
          <w:szCs w:val="21"/>
          <w:bdr w:val="none" w:sz="0" w:space="0" w:color="auto" w:frame="1"/>
        </w:rPr>
      </w:pPr>
      <w:r w:rsidRPr="007225C9">
        <w:rPr>
          <w:rFonts w:ascii="Arial Black" w:hAnsi="Arial Black"/>
          <w:color w:val="002060"/>
          <w:sz w:val="40"/>
          <w:szCs w:val="40"/>
          <w:lang w:val="pt-BR"/>
        </w:rPr>
        <w:t xml:space="preserve">Link </w:t>
      </w:r>
      <w:proofErr w:type="spellStart"/>
      <w:r w:rsidRPr="007225C9">
        <w:rPr>
          <w:rFonts w:ascii="Arial Black" w:hAnsi="Arial Black"/>
          <w:color w:val="002060"/>
          <w:sz w:val="40"/>
          <w:szCs w:val="40"/>
          <w:lang w:val="pt-BR"/>
        </w:rPr>
        <w:t>github</w:t>
      </w:r>
      <w:proofErr w:type="spellEnd"/>
      <w:r>
        <w:rPr>
          <w:rFonts w:ascii="Arial Black" w:hAnsi="Arial Black"/>
          <w:color w:val="002060"/>
          <w:sz w:val="40"/>
          <w:szCs w:val="40"/>
          <w:lang w:val="pt-BR"/>
        </w:rPr>
        <w:t xml:space="preserve"> : </w:t>
      </w:r>
      <w:r w:rsidRPr="007225C9">
        <w:rPr>
          <w:rStyle w:val="Ttulo1Char"/>
          <w:rFonts w:ascii="Roboto" w:hAnsi="Roboto"/>
          <w:color w:val="065FD4"/>
          <w:sz w:val="21"/>
          <w:szCs w:val="21"/>
          <w:bdr w:val="none" w:sz="0" w:space="0" w:color="auto" w:frame="1"/>
        </w:rPr>
        <w:t xml:space="preserve"> </w:t>
      </w:r>
      <w:hyperlink r:id="rId10" w:tgtFrame="_blank" w:history="1">
        <w:r w:rsidRPr="007225C9">
          <w:rPr>
            <w:rFonts w:ascii="Roboto" w:hAnsi="Roboto"/>
            <w:color w:val="0000FF"/>
            <w:sz w:val="21"/>
            <w:szCs w:val="21"/>
            <w:u w:val="single"/>
            <w:bdr w:val="none" w:sz="0" w:space="0" w:color="auto" w:frame="1"/>
          </w:rPr>
          <w:t>https://github.com/gustavoguanabara/h...</w:t>
        </w:r>
      </w:hyperlink>
    </w:p>
    <w:p w14:paraId="346B19C4" w14:textId="77777777" w:rsidR="00ED4730" w:rsidRPr="007225C9" w:rsidRDefault="00ED4730" w:rsidP="007225C9">
      <w:pPr>
        <w:rPr>
          <w:rFonts w:ascii="Arial Black" w:hAnsi="Arial Black"/>
          <w:color w:val="002060"/>
          <w:sz w:val="40"/>
          <w:szCs w:val="40"/>
          <w:lang w:val="pt-BR"/>
        </w:rPr>
      </w:pPr>
    </w:p>
    <w:p w14:paraId="04F6A0BA" w14:textId="77777777" w:rsidR="007225C9" w:rsidRDefault="007225C9" w:rsidP="007225C9">
      <w:pPr>
        <w:rPr>
          <w:rFonts w:ascii="Arial Black" w:hAnsi="Arial Black"/>
          <w:color w:val="002060"/>
          <w:sz w:val="40"/>
          <w:szCs w:val="40"/>
          <w:lang w:val="pt-BR"/>
        </w:rPr>
      </w:pPr>
      <w:r w:rsidRPr="007225C9">
        <w:rPr>
          <w:rFonts w:ascii="Arial Black" w:hAnsi="Arial Black"/>
          <w:color w:val="002060"/>
          <w:sz w:val="40"/>
          <w:szCs w:val="40"/>
          <w:lang w:val="pt-BR"/>
        </w:rPr>
        <w:t>Aula 1</w:t>
      </w:r>
    </w:p>
    <w:p w14:paraId="113D9D67" w14:textId="77777777" w:rsidR="00BA5D5E" w:rsidRDefault="00BA5D5E" w:rsidP="007225C9">
      <w:pPr>
        <w:rPr>
          <w:rFonts w:ascii="Arial Black" w:hAnsi="Arial Black"/>
          <w:color w:val="002060"/>
          <w:sz w:val="40"/>
          <w:szCs w:val="40"/>
          <w:lang w:val="pt-BR"/>
        </w:rPr>
      </w:pPr>
    </w:p>
    <w:p w14:paraId="2B470E9F" w14:textId="5B83EAD0" w:rsidR="0088184C" w:rsidRDefault="0088184C" w:rsidP="007225C9">
      <w:pPr>
        <w:rPr>
          <w:rFonts w:ascii="Roboto" w:hAnsi="Roboto" w:cs="Arial"/>
          <w:color w:val="000000" w:themeColor="text1"/>
          <w:sz w:val="20"/>
          <w:szCs w:val="20"/>
          <w:lang w:val="pt-BR"/>
        </w:rPr>
      </w:pPr>
      <w:r>
        <w:rPr>
          <w:rFonts w:ascii="Roboto" w:hAnsi="Roboto" w:cs="Arial"/>
          <w:color w:val="000000" w:themeColor="text1"/>
          <w:sz w:val="20"/>
          <w:szCs w:val="20"/>
          <w:lang w:val="pt-BR"/>
        </w:rPr>
        <w:t xml:space="preserve">- A internet surge em 1949 em meio a guerra fria </w:t>
      </w:r>
    </w:p>
    <w:p w14:paraId="14A254BA" w14:textId="2FEBC474" w:rsidR="0088184C" w:rsidRDefault="0088184C" w:rsidP="007225C9">
      <w:pPr>
        <w:rPr>
          <w:rFonts w:ascii="Roboto" w:hAnsi="Roboto" w:cs="Arial"/>
          <w:color w:val="000000" w:themeColor="text1"/>
          <w:sz w:val="20"/>
          <w:szCs w:val="20"/>
          <w:lang w:val="pt-BR"/>
        </w:rPr>
      </w:pPr>
      <w:r>
        <w:rPr>
          <w:rFonts w:ascii="Roboto" w:hAnsi="Roboto" w:cs="Arial"/>
          <w:color w:val="000000" w:themeColor="text1"/>
          <w:sz w:val="20"/>
          <w:szCs w:val="20"/>
          <w:lang w:val="pt-BR"/>
        </w:rPr>
        <w:t>- DARPA - ARPANET</w:t>
      </w:r>
    </w:p>
    <w:p w14:paraId="566954E2" w14:textId="2E551692" w:rsidR="0088184C" w:rsidRDefault="0088184C" w:rsidP="007225C9">
      <w:pPr>
        <w:rPr>
          <w:rFonts w:ascii="Roboto" w:hAnsi="Roboto" w:cs="Arial"/>
          <w:color w:val="000000" w:themeColor="text1"/>
          <w:sz w:val="20"/>
          <w:szCs w:val="20"/>
          <w:lang w:val="pt-BR"/>
        </w:rPr>
      </w:pPr>
      <w:r>
        <w:rPr>
          <w:rFonts w:ascii="Roboto" w:hAnsi="Roboto" w:cs="Arial"/>
          <w:color w:val="000000" w:themeColor="text1"/>
          <w:sz w:val="20"/>
          <w:szCs w:val="20"/>
          <w:lang w:val="pt-BR"/>
        </w:rPr>
        <w:t xml:space="preserve">- NCP primeiro protocolo – parar a rede para fazer a transmissão de um ponto p/ outro </w:t>
      </w:r>
    </w:p>
    <w:p w14:paraId="5E6A6BF1" w14:textId="604EEF07" w:rsidR="00AC7EC1" w:rsidRDefault="00AC7EC1" w:rsidP="007225C9">
      <w:pPr>
        <w:rPr>
          <w:rFonts w:ascii="Roboto" w:hAnsi="Roboto" w:cs="Arial"/>
          <w:color w:val="000000" w:themeColor="text1"/>
          <w:sz w:val="20"/>
          <w:szCs w:val="20"/>
          <w:lang w:val="pt-BR"/>
        </w:rPr>
      </w:pPr>
      <w:r>
        <w:rPr>
          <w:rFonts w:ascii="Roboto" w:hAnsi="Roboto" w:cs="Arial"/>
          <w:color w:val="000000" w:themeColor="text1"/>
          <w:sz w:val="20"/>
          <w:szCs w:val="20"/>
          <w:lang w:val="pt-BR"/>
        </w:rPr>
        <w:t xml:space="preserve">- </w:t>
      </w:r>
      <w:proofErr w:type="spellStart"/>
      <w:r w:rsidRPr="00AC7EC1">
        <w:rPr>
          <w:rFonts w:ascii="Roboto" w:hAnsi="Roboto" w:cs="Arial"/>
          <w:color w:val="FF0000"/>
          <w:sz w:val="24"/>
          <w:szCs w:val="24"/>
          <w:lang w:val="pt-BR"/>
        </w:rPr>
        <w:t>Inter</w:t>
      </w:r>
      <w:r>
        <w:rPr>
          <w:rFonts w:ascii="Roboto" w:hAnsi="Roboto" w:cs="Arial"/>
          <w:color w:val="000000" w:themeColor="text1"/>
          <w:sz w:val="20"/>
          <w:szCs w:val="20"/>
          <w:lang w:val="pt-BR"/>
        </w:rPr>
        <w:t>connect</w:t>
      </w:r>
      <w:proofErr w:type="spellEnd"/>
      <w:r>
        <w:rPr>
          <w:rFonts w:ascii="Roboto" w:hAnsi="Roboto" w:cs="Arial"/>
          <w:color w:val="000000" w:themeColor="text1"/>
          <w:sz w:val="20"/>
          <w:szCs w:val="20"/>
          <w:lang w:val="pt-BR"/>
        </w:rPr>
        <w:t xml:space="preserve"> </w:t>
      </w:r>
      <w:r w:rsidRPr="00AC7EC1">
        <w:rPr>
          <w:rFonts w:ascii="Roboto" w:hAnsi="Roboto" w:cs="Arial"/>
          <w:color w:val="FF0000"/>
          <w:sz w:val="24"/>
          <w:szCs w:val="24"/>
          <w:lang w:val="pt-BR"/>
        </w:rPr>
        <w:t>Net</w:t>
      </w:r>
      <w:r>
        <w:rPr>
          <w:rFonts w:ascii="Roboto" w:hAnsi="Roboto" w:cs="Arial"/>
          <w:color w:val="000000" w:themeColor="text1"/>
          <w:sz w:val="20"/>
          <w:szCs w:val="20"/>
          <w:lang w:val="pt-BR"/>
        </w:rPr>
        <w:t xml:space="preserve">working </w:t>
      </w:r>
      <w:proofErr w:type="gramStart"/>
      <w:r>
        <w:rPr>
          <w:rFonts w:ascii="Roboto" w:hAnsi="Roboto" w:cs="Arial"/>
          <w:color w:val="000000" w:themeColor="text1"/>
          <w:sz w:val="20"/>
          <w:szCs w:val="20"/>
          <w:lang w:val="pt-BR"/>
        </w:rPr>
        <w:t xml:space="preserve">- </w:t>
      </w:r>
      <w:r w:rsidR="00ED4730">
        <w:rPr>
          <w:rFonts w:ascii="Roboto" w:hAnsi="Roboto" w:cs="Arial"/>
          <w:color w:val="000000" w:themeColor="text1"/>
          <w:sz w:val="20"/>
          <w:szCs w:val="20"/>
          <w:lang w:val="pt-BR"/>
        </w:rPr>
        <w:t xml:space="preserve"> Surgiu</w:t>
      </w:r>
      <w:proofErr w:type="gramEnd"/>
      <w:r w:rsidR="00ED4730">
        <w:rPr>
          <w:rFonts w:ascii="Roboto" w:hAnsi="Roboto" w:cs="Arial"/>
          <w:color w:val="000000" w:themeColor="text1"/>
          <w:sz w:val="20"/>
          <w:szCs w:val="20"/>
          <w:lang w:val="pt-BR"/>
        </w:rPr>
        <w:t xml:space="preserve"> pela ARPANET</w:t>
      </w:r>
    </w:p>
    <w:p w14:paraId="5B00818A" w14:textId="47C61465" w:rsidR="0088184C" w:rsidRDefault="0088184C" w:rsidP="007225C9">
      <w:pPr>
        <w:rPr>
          <w:rFonts w:ascii="Roboto" w:hAnsi="Roboto" w:cs="Arial"/>
          <w:color w:val="000000" w:themeColor="text1"/>
          <w:sz w:val="20"/>
          <w:szCs w:val="20"/>
          <w:lang w:val="pt-BR"/>
        </w:rPr>
      </w:pPr>
      <w:r>
        <w:rPr>
          <w:rFonts w:ascii="Roboto" w:hAnsi="Roboto" w:cs="Arial"/>
          <w:color w:val="000000" w:themeColor="text1"/>
          <w:sz w:val="20"/>
          <w:szCs w:val="20"/>
          <w:lang w:val="pt-BR"/>
        </w:rPr>
        <w:t>- TCP/IP</w:t>
      </w:r>
      <w:r w:rsidR="00AC7EC1">
        <w:rPr>
          <w:rFonts w:ascii="Roboto" w:hAnsi="Roboto" w:cs="Arial"/>
          <w:color w:val="000000" w:themeColor="text1"/>
          <w:sz w:val="20"/>
          <w:szCs w:val="20"/>
          <w:lang w:val="pt-BR"/>
        </w:rPr>
        <w:t xml:space="preserve"> (Conjunto de Protocolos) Usamos até hoje </w:t>
      </w:r>
    </w:p>
    <w:p w14:paraId="38A4F978" w14:textId="668599F8" w:rsidR="00AC7EC1" w:rsidRDefault="00AC7EC1" w:rsidP="007225C9">
      <w:pPr>
        <w:rPr>
          <w:rFonts w:ascii="Roboto" w:hAnsi="Roboto" w:cs="Arial"/>
          <w:color w:val="000000" w:themeColor="text1"/>
          <w:sz w:val="20"/>
          <w:szCs w:val="20"/>
          <w:lang w:val="pt-BR"/>
        </w:rPr>
      </w:pPr>
      <w:r>
        <w:rPr>
          <w:rFonts w:ascii="Roboto" w:hAnsi="Roboto" w:cs="Arial"/>
          <w:color w:val="000000" w:themeColor="text1"/>
          <w:sz w:val="20"/>
          <w:szCs w:val="20"/>
          <w:lang w:val="pt-BR"/>
        </w:rPr>
        <w:t>- Conexões Mundiais (Cabos submarinos) Conexões no País (Balões de comunicação, Satélites, Antenas...)</w:t>
      </w:r>
    </w:p>
    <w:p w14:paraId="33CCB649" w14:textId="12604CA9" w:rsidR="00AC7EC1" w:rsidRDefault="00AC7EC1" w:rsidP="007225C9">
      <w:pPr>
        <w:rPr>
          <w:rFonts w:ascii="Roboto" w:hAnsi="Roboto" w:cs="Arial"/>
          <w:color w:val="000000" w:themeColor="text1"/>
          <w:sz w:val="20"/>
          <w:szCs w:val="20"/>
          <w:lang w:val="pt-BR"/>
        </w:rPr>
      </w:pPr>
      <w:r>
        <w:rPr>
          <w:rFonts w:ascii="Roboto" w:hAnsi="Roboto" w:cs="Arial"/>
          <w:color w:val="000000" w:themeColor="text1"/>
          <w:sz w:val="20"/>
          <w:szCs w:val="20"/>
          <w:lang w:val="pt-BR"/>
        </w:rPr>
        <w:t xml:space="preserve">- Cliente - Servidor  </w:t>
      </w:r>
    </w:p>
    <w:p w14:paraId="564C7A2D" w14:textId="7A313AF9" w:rsidR="00AC7EC1" w:rsidRDefault="00AC7EC1" w:rsidP="007225C9">
      <w:pPr>
        <w:rPr>
          <w:rFonts w:ascii="Roboto" w:hAnsi="Roboto" w:cs="Arial"/>
          <w:color w:val="000000" w:themeColor="text1"/>
          <w:sz w:val="20"/>
          <w:szCs w:val="20"/>
          <w:lang w:val="pt-BR"/>
        </w:rPr>
      </w:pPr>
      <w:r>
        <w:rPr>
          <w:rFonts w:ascii="Roboto" w:hAnsi="Roboto" w:cs="Arial"/>
          <w:color w:val="000000" w:themeColor="text1"/>
          <w:sz w:val="20"/>
          <w:szCs w:val="20"/>
          <w:lang w:val="pt-BR"/>
        </w:rPr>
        <w:t xml:space="preserve">- Imagens mandadas por pacotes </w:t>
      </w:r>
    </w:p>
    <w:p w14:paraId="1DC2F50B" w14:textId="77777777" w:rsidR="00ED4730" w:rsidRPr="0088184C" w:rsidRDefault="00ED4730" w:rsidP="007225C9">
      <w:pPr>
        <w:rPr>
          <w:rFonts w:ascii="Roboto" w:hAnsi="Roboto" w:cs="Arial"/>
          <w:color w:val="000000" w:themeColor="text1"/>
          <w:sz w:val="20"/>
          <w:szCs w:val="20"/>
          <w:lang w:val="pt-BR"/>
        </w:rPr>
      </w:pPr>
    </w:p>
    <w:p w14:paraId="3F369AB7" w14:textId="56C97765" w:rsidR="007225C9" w:rsidRDefault="007225C9" w:rsidP="007225C9">
      <w:pPr>
        <w:rPr>
          <w:rFonts w:ascii="Arial Black" w:hAnsi="Arial Black"/>
          <w:color w:val="002060"/>
          <w:sz w:val="40"/>
          <w:szCs w:val="40"/>
          <w:lang w:val="pt-BR"/>
        </w:rPr>
      </w:pPr>
      <w:r w:rsidRPr="007225C9">
        <w:rPr>
          <w:rFonts w:ascii="Arial Black" w:hAnsi="Arial Black"/>
          <w:color w:val="002060"/>
          <w:sz w:val="40"/>
          <w:szCs w:val="40"/>
          <w:lang w:val="pt-BR"/>
        </w:rPr>
        <w:t xml:space="preserve">Aula </w:t>
      </w:r>
      <w:r>
        <w:rPr>
          <w:rFonts w:ascii="Arial Black" w:hAnsi="Arial Black"/>
          <w:color w:val="002060"/>
          <w:sz w:val="40"/>
          <w:szCs w:val="40"/>
          <w:lang w:val="pt-BR"/>
        </w:rPr>
        <w:t>2</w:t>
      </w:r>
    </w:p>
    <w:p w14:paraId="798197E3" w14:textId="77777777" w:rsidR="007225C9" w:rsidRPr="007225C9" w:rsidRDefault="007225C9" w:rsidP="007225C9">
      <w:pPr>
        <w:rPr>
          <w:rFonts w:ascii="Arial Black" w:hAnsi="Arial Black"/>
          <w:color w:val="002060"/>
          <w:sz w:val="16"/>
          <w:szCs w:val="16"/>
          <w:lang w:val="pt-BR"/>
        </w:rPr>
      </w:pPr>
    </w:p>
    <w:p w14:paraId="27F15287" w14:textId="77777777" w:rsidR="007225C9" w:rsidRDefault="007225C9" w:rsidP="007225C9">
      <w:pPr>
        <w:jc w:val="both"/>
        <w:rPr>
          <w:rStyle w:val="style-scope"/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style-scope"/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  <w:t>— internet: junção de servidores globais</w:t>
      </w:r>
    </w:p>
    <w:p w14:paraId="128D5D05" w14:textId="77777777" w:rsidR="007225C9" w:rsidRDefault="007225C9" w:rsidP="007225C9">
      <w:pPr>
        <w:jc w:val="both"/>
        <w:rPr>
          <w:rStyle w:val="style-scope"/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style-scope"/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  <w:t xml:space="preserve"> — w.w.w: sub-rede da internet (navegador)</w:t>
      </w:r>
    </w:p>
    <w:p w14:paraId="3FBF5A67" w14:textId="77777777" w:rsidR="007225C9" w:rsidRDefault="007225C9" w:rsidP="007225C9">
      <w:pPr>
        <w:jc w:val="both"/>
        <w:rPr>
          <w:rStyle w:val="style-scope"/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style-scope"/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  <w:t xml:space="preserve"> — HTTP: servidor compatível com o navegador w.w.w, especializado em produzir textos.</w:t>
      </w:r>
    </w:p>
    <w:p w14:paraId="1D5941E1" w14:textId="77777777" w:rsidR="007225C9" w:rsidRDefault="007225C9" w:rsidP="007225C9">
      <w:pPr>
        <w:jc w:val="both"/>
        <w:rPr>
          <w:rStyle w:val="style-scope"/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style-scope"/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  <w:t xml:space="preserve"> — HTML: linguagem de marcação do HTTP. </w:t>
      </w:r>
    </w:p>
    <w:p w14:paraId="4F6BE610" w14:textId="77777777" w:rsidR="007225C9" w:rsidRDefault="007225C9" w:rsidP="007225C9">
      <w:pPr>
        <w:jc w:val="both"/>
        <w:rPr>
          <w:rStyle w:val="style-scope"/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style-scope"/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  <w:t>— Bits: zeros ou um</w:t>
      </w:r>
    </w:p>
    <w:p w14:paraId="53BCF840" w14:textId="77777777" w:rsidR="007225C9" w:rsidRDefault="007225C9" w:rsidP="007225C9">
      <w:pPr>
        <w:jc w:val="both"/>
        <w:rPr>
          <w:rStyle w:val="style-scope"/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style-scope"/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  <w:t xml:space="preserve"> — byte: sequência de 8 bits, e é a sequência mínima para compor um dado.</w:t>
      </w:r>
    </w:p>
    <w:p w14:paraId="124E7F34" w14:textId="77777777" w:rsidR="007225C9" w:rsidRDefault="007225C9" w:rsidP="007225C9">
      <w:pPr>
        <w:jc w:val="both"/>
        <w:rPr>
          <w:rStyle w:val="style-scope"/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style-scope"/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  <w:t xml:space="preserve"> — identificação de dados: ocorre através de código binário, no caso, os bytes (0 e 1) </w:t>
      </w:r>
    </w:p>
    <w:p w14:paraId="0FA2B076" w14:textId="77777777" w:rsidR="007225C9" w:rsidRDefault="007225C9" w:rsidP="007225C9">
      <w:pPr>
        <w:jc w:val="both"/>
        <w:rPr>
          <w:rStyle w:val="style-scope"/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style-scope"/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  <w:t>— DNS : sistema de cruzamento, que cruza o domínio com o IP correspondente, direcionando o usuário para o mesmo.</w:t>
      </w:r>
    </w:p>
    <w:p w14:paraId="2E21A030" w14:textId="77777777" w:rsidR="007225C9" w:rsidRDefault="007225C9" w:rsidP="007225C9">
      <w:pPr>
        <w:jc w:val="both"/>
        <w:rPr>
          <w:rStyle w:val="style-scope"/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style-scope"/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  <w:t xml:space="preserve"> — domínio: máscara do IP. </w:t>
      </w:r>
    </w:p>
    <w:p w14:paraId="55F29B30" w14:textId="77777777" w:rsidR="007225C9" w:rsidRDefault="007225C9" w:rsidP="007225C9">
      <w:pPr>
        <w:jc w:val="both"/>
        <w:rPr>
          <w:rStyle w:val="style-scope"/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style-scope"/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  <w:t xml:space="preserve">— IP: endereço de servidor (dado em forma quantitativa) </w:t>
      </w:r>
    </w:p>
    <w:p w14:paraId="2B394172" w14:textId="77777777" w:rsidR="007225C9" w:rsidRDefault="007225C9" w:rsidP="007225C9">
      <w:pPr>
        <w:jc w:val="both"/>
        <w:rPr>
          <w:rStyle w:val="style-scope"/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style-scope"/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  <w:t>— Roteador/Modem: responsável por modelar os sinais para uma linguagem compreensível para o eletrônico receptor/ou emissor.</w:t>
      </w:r>
    </w:p>
    <w:p w14:paraId="16F7929A" w14:textId="77777777" w:rsidR="007225C9" w:rsidRDefault="007225C9" w:rsidP="007225C9">
      <w:pPr>
        <w:jc w:val="both"/>
        <w:rPr>
          <w:rStyle w:val="style-scope"/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style-scope"/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  <w:t xml:space="preserve"> — O modem e o DNS são basicamente os intermediários entre aquilo que você visualiza na Web. </w:t>
      </w:r>
    </w:p>
    <w:p w14:paraId="4DF6651D" w14:textId="77777777" w:rsidR="007225C9" w:rsidRDefault="007225C9" w:rsidP="007225C9">
      <w:pPr>
        <w:jc w:val="both"/>
        <w:rPr>
          <w:rStyle w:val="style-scope"/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style-scope"/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  <w:t xml:space="preserve">— KB⁴=1TB </w:t>
      </w:r>
    </w:p>
    <w:p w14:paraId="0786833C" w14:textId="4B065BA3" w:rsidR="007225C9" w:rsidRDefault="007225C9" w:rsidP="007225C9">
      <w:pPr>
        <w:jc w:val="both"/>
        <w:rPr>
          <w:rStyle w:val="style-scope"/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style-scope"/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  <w:t xml:space="preserve">— 0 &gt; SInal sem frequência | 1&gt; com frequência </w:t>
      </w:r>
    </w:p>
    <w:p w14:paraId="0D86D5BF" w14:textId="52836EFF" w:rsidR="007225C9" w:rsidRDefault="007225C9" w:rsidP="007225C9">
      <w:pPr>
        <w:rPr>
          <w:rStyle w:val="style-scope"/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style-scope"/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  <w:t>— a frequência é utilizada pelo seu Modem para diferenciar os elementos e identificar cadacada componente da informação (como, por exemplo, origem e destino). — as informações são fragmentadas e percorrem caminhos/rotas diferentes para chegar ao destino, e o Modem do destinatário é responsável por interpretar e rearranjar os fragmentos.</w:t>
      </w:r>
    </w:p>
    <w:p w14:paraId="3B3F56E4" w14:textId="77777777" w:rsidR="00ED4730" w:rsidRDefault="00ED4730" w:rsidP="007225C9">
      <w:pPr>
        <w:rPr>
          <w:rStyle w:val="style-scope"/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</w:pPr>
    </w:p>
    <w:p w14:paraId="53F55DD7" w14:textId="77777777" w:rsidR="001455CC" w:rsidRDefault="001455CC" w:rsidP="00ED4730">
      <w:pPr>
        <w:rPr>
          <w:rFonts w:ascii="Arial Black" w:hAnsi="Arial Black"/>
          <w:color w:val="002060"/>
          <w:sz w:val="40"/>
          <w:szCs w:val="40"/>
          <w:lang w:val="pt-BR"/>
        </w:rPr>
      </w:pPr>
    </w:p>
    <w:p w14:paraId="599F70A3" w14:textId="77777777" w:rsidR="000E6540" w:rsidRDefault="000E6540" w:rsidP="00ED4730">
      <w:pPr>
        <w:rPr>
          <w:rFonts w:ascii="Arial Black" w:hAnsi="Arial Black"/>
          <w:color w:val="002060"/>
          <w:sz w:val="40"/>
          <w:szCs w:val="40"/>
          <w:lang w:val="pt-BR"/>
        </w:rPr>
      </w:pPr>
    </w:p>
    <w:p w14:paraId="03E8C115" w14:textId="77777777" w:rsidR="00AC7B57" w:rsidRDefault="00AC7B57" w:rsidP="00ED4730">
      <w:pPr>
        <w:rPr>
          <w:rFonts w:ascii="Arial Black" w:hAnsi="Arial Black"/>
          <w:color w:val="002060"/>
          <w:sz w:val="40"/>
          <w:szCs w:val="40"/>
          <w:lang w:val="pt-BR"/>
        </w:rPr>
      </w:pPr>
    </w:p>
    <w:p w14:paraId="338CC13A" w14:textId="77777777" w:rsidR="00AC7B57" w:rsidRDefault="00AC7B57" w:rsidP="00ED4730">
      <w:pPr>
        <w:rPr>
          <w:rFonts w:ascii="Arial Black" w:hAnsi="Arial Black"/>
          <w:color w:val="002060"/>
          <w:sz w:val="40"/>
          <w:szCs w:val="40"/>
          <w:lang w:val="pt-BR"/>
        </w:rPr>
      </w:pPr>
    </w:p>
    <w:p w14:paraId="79E3CE83" w14:textId="67844D89" w:rsidR="00ED4730" w:rsidRDefault="00ED4730" w:rsidP="00ED4730">
      <w:pPr>
        <w:rPr>
          <w:rFonts w:ascii="Arial Black" w:hAnsi="Arial Black"/>
          <w:color w:val="002060"/>
          <w:sz w:val="40"/>
          <w:szCs w:val="40"/>
          <w:lang w:val="pt-BR"/>
        </w:rPr>
      </w:pPr>
      <w:r w:rsidRPr="007225C9">
        <w:rPr>
          <w:rFonts w:ascii="Arial Black" w:hAnsi="Arial Black"/>
          <w:color w:val="002060"/>
          <w:sz w:val="40"/>
          <w:szCs w:val="40"/>
          <w:lang w:val="pt-BR"/>
        </w:rPr>
        <w:t xml:space="preserve">Aula </w:t>
      </w:r>
      <w:r>
        <w:rPr>
          <w:rFonts w:ascii="Arial Black" w:hAnsi="Arial Black"/>
          <w:color w:val="002060"/>
          <w:sz w:val="40"/>
          <w:szCs w:val="40"/>
          <w:lang w:val="pt-BR"/>
        </w:rPr>
        <w:t>3</w:t>
      </w:r>
    </w:p>
    <w:p w14:paraId="73D0EE0D" w14:textId="77777777" w:rsidR="001455CC" w:rsidRDefault="001455CC" w:rsidP="00ED4730">
      <w:pPr>
        <w:rPr>
          <w:rFonts w:ascii="Arial Black" w:hAnsi="Arial Black"/>
          <w:color w:val="002060"/>
          <w:sz w:val="40"/>
          <w:szCs w:val="40"/>
          <w:lang w:val="pt-BR"/>
        </w:rPr>
      </w:pPr>
    </w:p>
    <w:p w14:paraId="6467EA2F" w14:textId="2949CDC9" w:rsidR="00ED4730" w:rsidRDefault="00ED4730" w:rsidP="00ED4730">
      <w:pPr>
        <w:rPr>
          <w:rFonts w:ascii="Roboto" w:hAnsi="Roboto"/>
          <w:color w:val="000000" w:themeColor="text1"/>
          <w:sz w:val="24"/>
          <w:szCs w:val="24"/>
          <w:lang w:val="pt-BR"/>
        </w:rPr>
      </w:pPr>
      <w:r w:rsidRPr="001455CC">
        <w:rPr>
          <w:rFonts w:ascii="Roboto" w:hAnsi="Roboto"/>
          <w:color w:val="000000" w:themeColor="text1"/>
          <w:sz w:val="24"/>
          <w:szCs w:val="24"/>
          <w:lang w:val="pt-BR"/>
        </w:rPr>
        <w:t xml:space="preserve">- </w:t>
      </w:r>
      <w:proofErr w:type="gramStart"/>
      <w:r w:rsidRPr="00BA5D5E">
        <w:rPr>
          <w:rFonts w:ascii="Arial Black" w:hAnsi="Arial Black"/>
          <w:color w:val="2E74B5" w:themeColor="accent1" w:themeShade="BF"/>
          <w:sz w:val="24"/>
          <w:szCs w:val="24"/>
          <w:lang w:val="pt-BR"/>
        </w:rPr>
        <w:t>Domínio</w:t>
      </w:r>
      <w:r w:rsidRPr="001455CC">
        <w:rPr>
          <w:rFonts w:ascii="Roboto" w:hAnsi="Roboto"/>
          <w:color w:val="000000" w:themeColor="text1"/>
          <w:sz w:val="24"/>
          <w:szCs w:val="24"/>
          <w:lang w:val="pt-BR"/>
        </w:rPr>
        <w:t xml:space="preserve"> :</w:t>
      </w:r>
      <w:proofErr w:type="gramEnd"/>
      <w:r w:rsidRPr="001455CC">
        <w:rPr>
          <w:rFonts w:ascii="Roboto" w:hAnsi="Roboto"/>
          <w:color w:val="000000" w:themeColor="text1"/>
          <w:sz w:val="24"/>
          <w:szCs w:val="24"/>
          <w:lang w:val="pt-BR"/>
        </w:rPr>
        <w:t xml:space="preserve"> Nome que identifica o site </w:t>
      </w:r>
    </w:p>
    <w:p w14:paraId="3647D4B6" w14:textId="3ABEE6CC" w:rsidR="001455CC" w:rsidRPr="001455CC" w:rsidRDefault="001455CC" w:rsidP="00ED4730">
      <w:pPr>
        <w:rPr>
          <w:rFonts w:ascii="Roboto" w:hAnsi="Roboto"/>
          <w:color w:val="000000" w:themeColor="text1"/>
          <w:sz w:val="24"/>
          <w:szCs w:val="24"/>
          <w:lang w:val="pt-BR"/>
        </w:rPr>
      </w:pPr>
      <w:r w:rsidRPr="001455CC">
        <w:rPr>
          <w:rFonts w:ascii="Roboto" w:hAnsi="Roboto"/>
          <w:color w:val="FF0000"/>
          <w:sz w:val="24"/>
          <w:szCs w:val="24"/>
          <w:lang w:val="pt-BR"/>
        </w:rPr>
        <w:t xml:space="preserve">- </w:t>
      </w:r>
      <w:r>
        <w:rPr>
          <w:rFonts w:ascii="Roboto" w:hAnsi="Roboto"/>
          <w:color w:val="000000" w:themeColor="text1"/>
          <w:sz w:val="24"/>
          <w:szCs w:val="24"/>
          <w:lang w:val="pt-BR"/>
        </w:rPr>
        <w:t xml:space="preserve">Pago anualmente </w:t>
      </w:r>
    </w:p>
    <w:p w14:paraId="59F240C9" w14:textId="05E923B0" w:rsidR="001455CC" w:rsidRPr="001455CC" w:rsidRDefault="001455CC" w:rsidP="00ED4730">
      <w:pPr>
        <w:rPr>
          <w:rFonts w:ascii="Roboto" w:hAnsi="Roboto"/>
          <w:color w:val="000000" w:themeColor="text1"/>
          <w:sz w:val="24"/>
          <w:szCs w:val="24"/>
          <w:lang w:val="pt-BR"/>
        </w:rPr>
      </w:pPr>
      <w:r w:rsidRPr="001455CC">
        <w:rPr>
          <w:rFonts w:ascii="Roboto" w:hAnsi="Roboto"/>
          <w:color w:val="FF0000"/>
          <w:sz w:val="24"/>
          <w:szCs w:val="24"/>
          <w:lang w:val="pt-BR"/>
        </w:rPr>
        <w:t>-</w:t>
      </w:r>
      <w:r w:rsidRPr="001455CC">
        <w:rPr>
          <w:rFonts w:ascii="Roboto" w:hAnsi="Roboto"/>
          <w:color w:val="000000" w:themeColor="text1"/>
          <w:sz w:val="24"/>
          <w:szCs w:val="24"/>
          <w:lang w:val="pt-BR"/>
        </w:rPr>
        <w:t xml:space="preserve"> Nome único</w:t>
      </w:r>
    </w:p>
    <w:p w14:paraId="26B622A7" w14:textId="19639865" w:rsidR="001455CC" w:rsidRPr="001455CC" w:rsidRDefault="001455CC" w:rsidP="00ED4730">
      <w:pPr>
        <w:rPr>
          <w:rFonts w:ascii="Roboto" w:hAnsi="Roboto"/>
          <w:color w:val="000000" w:themeColor="text1"/>
          <w:sz w:val="24"/>
          <w:szCs w:val="24"/>
          <w:lang w:val="pt-BR"/>
        </w:rPr>
      </w:pPr>
      <w:r w:rsidRPr="001455CC">
        <w:rPr>
          <w:rFonts w:ascii="Roboto" w:hAnsi="Roboto"/>
          <w:color w:val="FF0000"/>
          <w:sz w:val="24"/>
          <w:szCs w:val="24"/>
          <w:lang w:val="pt-BR"/>
        </w:rPr>
        <w:t xml:space="preserve">- </w:t>
      </w:r>
      <w:r w:rsidRPr="001455CC">
        <w:rPr>
          <w:rFonts w:ascii="Roboto" w:hAnsi="Roboto"/>
          <w:color w:val="000000" w:themeColor="text1"/>
          <w:sz w:val="24"/>
          <w:szCs w:val="24"/>
          <w:lang w:val="pt-BR"/>
        </w:rPr>
        <w:t xml:space="preserve">Vários </w:t>
      </w:r>
      <w:proofErr w:type="spellStart"/>
      <w:r w:rsidRPr="001455CC">
        <w:rPr>
          <w:rFonts w:ascii="Roboto" w:hAnsi="Roboto"/>
          <w:color w:val="000000" w:themeColor="text1"/>
          <w:sz w:val="24"/>
          <w:szCs w:val="24"/>
          <w:lang w:val="pt-BR"/>
        </w:rPr>
        <w:t>TLDs</w:t>
      </w:r>
      <w:proofErr w:type="spellEnd"/>
    </w:p>
    <w:p w14:paraId="338038A2" w14:textId="77777777" w:rsidR="001455CC" w:rsidRDefault="001455CC" w:rsidP="00ED4730">
      <w:pPr>
        <w:rPr>
          <w:rFonts w:ascii="Roboto" w:hAnsi="Roboto"/>
          <w:color w:val="000000" w:themeColor="text1"/>
          <w:sz w:val="24"/>
          <w:szCs w:val="24"/>
          <w:lang w:val="pt-BR"/>
        </w:rPr>
      </w:pPr>
    </w:p>
    <w:p w14:paraId="339A4578" w14:textId="29E7D73E" w:rsidR="00ED4730" w:rsidRDefault="00ED4730" w:rsidP="00ED4730">
      <w:pPr>
        <w:rPr>
          <w:rFonts w:ascii="Roboto" w:hAnsi="Roboto"/>
          <w:color w:val="000000" w:themeColor="text1"/>
          <w:sz w:val="24"/>
          <w:szCs w:val="24"/>
          <w:lang w:val="pt-BR"/>
        </w:rPr>
      </w:pPr>
      <w:r>
        <w:rPr>
          <w:rFonts w:ascii="Roboto" w:hAnsi="Roboto"/>
          <w:color w:val="000000" w:themeColor="text1"/>
          <w:sz w:val="24"/>
          <w:szCs w:val="24"/>
          <w:lang w:val="pt-BR"/>
        </w:rPr>
        <w:t xml:space="preserve">- </w:t>
      </w:r>
      <w:proofErr w:type="gramStart"/>
      <w:r w:rsidRPr="00BA5D5E">
        <w:rPr>
          <w:rFonts w:ascii="Arial Black" w:hAnsi="Arial Black"/>
          <w:color w:val="2E74B5" w:themeColor="accent1" w:themeShade="BF"/>
          <w:sz w:val="24"/>
          <w:szCs w:val="24"/>
          <w:lang w:val="pt-BR"/>
        </w:rPr>
        <w:t>Hospedagem</w:t>
      </w:r>
      <w:r>
        <w:rPr>
          <w:rFonts w:ascii="Roboto" w:hAnsi="Roboto"/>
          <w:color w:val="000000" w:themeColor="text1"/>
          <w:sz w:val="24"/>
          <w:szCs w:val="24"/>
          <w:lang w:val="pt-BR"/>
        </w:rPr>
        <w:t xml:space="preserve"> :</w:t>
      </w:r>
      <w:proofErr w:type="gramEnd"/>
      <w:r>
        <w:rPr>
          <w:rFonts w:ascii="Roboto" w:hAnsi="Roboto"/>
          <w:color w:val="000000" w:themeColor="text1"/>
          <w:sz w:val="24"/>
          <w:szCs w:val="24"/>
          <w:lang w:val="pt-BR"/>
        </w:rPr>
        <w:t xml:space="preserve"> Local onde fica </w:t>
      </w:r>
      <w:r w:rsidR="001455CC">
        <w:rPr>
          <w:rFonts w:ascii="Roboto" w:hAnsi="Roboto"/>
          <w:color w:val="000000" w:themeColor="text1"/>
          <w:sz w:val="24"/>
          <w:szCs w:val="24"/>
          <w:lang w:val="pt-BR"/>
        </w:rPr>
        <w:t xml:space="preserve">armazenado </w:t>
      </w:r>
      <w:r>
        <w:rPr>
          <w:rFonts w:ascii="Roboto" w:hAnsi="Roboto"/>
          <w:color w:val="000000" w:themeColor="text1"/>
          <w:sz w:val="24"/>
          <w:szCs w:val="24"/>
          <w:lang w:val="pt-BR"/>
        </w:rPr>
        <w:t>o site</w:t>
      </w:r>
    </w:p>
    <w:p w14:paraId="38359242" w14:textId="234ABE53" w:rsidR="001455CC" w:rsidRDefault="001455CC" w:rsidP="00ED4730">
      <w:pPr>
        <w:rPr>
          <w:rFonts w:ascii="Roboto" w:hAnsi="Roboto"/>
          <w:color w:val="000000" w:themeColor="text1"/>
          <w:sz w:val="24"/>
          <w:szCs w:val="24"/>
          <w:lang w:val="pt-BR"/>
        </w:rPr>
      </w:pPr>
      <w:r w:rsidRPr="001455CC">
        <w:rPr>
          <w:rFonts w:ascii="Roboto" w:hAnsi="Roboto"/>
          <w:color w:val="2E74B5" w:themeColor="accent1" w:themeShade="BF"/>
          <w:sz w:val="24"/>
          <w:szCs w:val="24"/>
          <w:lang w:val="pt-BR"/>
        </w:rPr>
        <w:t>-</w:t>
      </w:r>
      <w:r>
        <w:rPr>
          <w:rFonts w:ascii="Roboto" w:hAnsi="Roboto"/>
          <w:color w:val="000000" w:themeColor="text1"/>
          <w:sz w:val="24"/>
          <w:szCs w:val="24"/>
          <w:lang w:val="pt-BR"/>
        </w:rPr>
        <w:t xml:space="preserve"> Espaço para armazenar arquivos </w:t>
      </w:r>
    </w:p>
    <w:p w14:paraId="574DB60D" w14:textId="6DB93A61" w:rsidR="001455CC" w:rsidRDefault="001455CC" w:rsidP="00ED4730">
      <w:pPr>
        <w:rPr>
          <w:rFonts w:ascii="Roboto" w:hAnsi="Roboto"/>
          <w:color w:val="000000" w:themeColor="text1"/>
          <w:sz w:val="24"/>
          <w:szCs w:val="24"/>
          <w:lang w:val="pt-BR"/>
        </w:rPr>
      </w:pPr>
      <w:r w:rsidRPr="001455CC">
        <w:rPr>
          <w:rFonts w:ascii="Roboto" w:hAnsi="Roboto"/>
          <w:color w:val="2E74B5" w:themeColor="accent1" w:themeShade="BF"/>
          <w:sz w:val="24"/>
          <w:szCs w:val="24"/>
          <w:lang w:val="pt-BR"/>
        </w:rPr>
        <w:t xml:space="preserve">- </w:t>
      </w:r>
      <w:r>
        <w:rPr>
          <w:rFonts w:ascii="Roboto" w:hAnsi="Roboto"/>
          <w:color w:val="000000" w:themeColor="text1"/>
          <w:sz w:val="24"/>
          <w:szCs w:val="24"/>
          <w:lang w:val="pt-BR"/>
        </w:rPr>
        <w:t>Pago mensalmente</w:t>
      </w:r>
    </w:p>
    <w:p w14:paraId="508C80FD" w14:textId="08663877" w:rsidR="001455CC" w:rsidRDefault="001455CC" w:rsidP="00ED4730">
      <w:pPr>
        <w:rPr>
          <w:rFonts w:ascii="Roboto" w:hAnsi="Roboto"/>
          <w:color w:val="000000" w:themeColor="text1"/>
          <w:sz w:val="24"/>
          <w:szCs w:val="24"/>
          <w:lang w:val="pt-BR"/>
        </w:rPr>
      </w:pPr>
      <w:r w:rsidRPr="00984629">
        <w:rPr>
          <w:rFonts w:ascii="Roboto" w:hAnsi="Roboto"/>
          <w:color w:val="2E74B5" w:themeColor="accent1" w:themeShade="BF"/>
          <w:sz w:val="24"/>
          <w:szCs w:val="24"/>
          <w:lang w:val="pt-BR"/>
        </w:rPr>
        <w:t>-</w:t>
      </w:r>
      <w:r>
        <w:rPr>
          <w:rFonts w:ascii="Roboto" w:hAnsi="Roboto"/>
          <w:color w:val="000000" w:themeColor="text1"/>
          <w:sz w:val="24"/>
          <w:szCs w:val="24"/>
          <w:lang w:val="pt-BR"/>
        </w:rPr>
        <w:t xml:space="preserve"> Espaço, Memória, Recursos </w:t>
      </w:r>
    </w:p>
    <w:p w14:paraId="7AB218D3" w14:textId="77777777" w:rsidR="00ED4730" w:rsidRDefault="00ED4730" w:rsidP="00ED4730">
      <w:pPr>
        <w:rPr>
          <w:rFonts w:ascii="Roboto" w:hAnsi="Roboto"/>
          <w:color w:val="000000" w:themeColor="text1"/>
          <w:sz w:val="24"/>
          <w:szCs w:val="24"/>
          <w:lang w:val="pt-BR"/>
        </w:rPr>
      </w:pPr>
    </w:p>
    <w:p w14:paraId="57E49D37" w14:textId="2F436644" w:rsidR="00984629" w:rsidRDefault="00984629" w:rsidP="00ED4730">
      <w:pPr>
        <w:rPr>
          <w:rFonts w:ascii="Roboto" w:hAnsi="Roboto"/>
          <w:color w:val="000000" w:themeColor="text1"/>
          <w:sz w:val="24"/>
          <w:szCs w:val="24"/>
          <w:lang w:val="pt-BR"/>
        </w:rPr>
      </w:pPr>
      <w:r>
        <w:rPr>
          <w:rFonts w:ascii="Roboto" w:hAnsi="Roboto"/>
          <w:color w:val="000000" w:themeColor="text1"/>
          <w:sz w:val="24"/>
          <w:szCs w:val="24"/>
          <w:lang w:val="pt-BR"/>
        </w:rPr>
        <w:t xml:space="preserve">-URL Endereço para algum lugar </w:t>
      </w:r>
    </w:p>
    <w:p w14:paraId="53B17B23" w14:textId="2D657F65" w:rsidR="00984629" w:rsidRDefault="00984629" w:rsidP="00ED4730">
      <w:pPr>
        <w:rPr>
          <w:rFonts w:ascii="Roboto" w:hAnsi="Roboto"/>
          <w:color w:val="000000" w:themeColor="text1"/>
          <w:sz w:val="24"/>
          <w:szCs w:val="24"/>
          <w:lang w:val="pt-BR"/>
        </w:rPr>
      </w:pPr>
      <w:r>
        <w:rPr>
          <w:rFonts w:ascii="Roboto" w:hAnsi="Roboto"/>
          <w:color w:val="000000" w:themeColor="text1"/>
          <w:sz w:val="24"/>
          <w:szCs w:val="24"/>
          <w:lang w:val="pt-BR"/>
        </w:rPr>
        <w:t xml:space="preserve">URL - </w:t>
      </w:r>
      <w:hyperlink r:id="rId11" w:history="1">
        <w:r w:rsidRPr="007E3826">
          <w:rPr>
            <w:rStyle w:val="Hyperlink"/>
            <w:rFonts w:ascii="Roboto" w:hAnsi="Roboto"/>
            <w:sz w:val="24"/>
            <w:szCs w:val="24"/>
            <w:lang w:val="pt-BR"/>
          </w:rPr>
          <w:t>www.github.com/gustavoguanabara</w:t>
        </w:r>
      </w:hyperlink>
    </w:p>
    <w:p w14:paraId="20005C72" w14:textId="78F2BAD3" w:rsidR="00984629" w:rsidRDefault="00984629" w:rsidP="00ED4730">
      <w:pPr>
        <w:rPr>
          <w:rFonts w:ascii="Roboto" w:hAnsi="Roboto"/>
          <w:color w:val="000000" w:themeColor="text1"/>
          <w:sz w:val="24"/>
          <w:szCs w:val="24"/>
          <w:lang w:val="pt-BR"/>
        </w:rPr>
      </w:pPr>
      <w:r>
        <w:rPr>
          <w:rFonts w:ascii="Roboto" w:hAnsi="Roboto"/>
          <w:color w:val="000000" w:themeColor="text1"/>
          <w:sz w:val="24"/>
          <w:szCs w:val="24"/>
          <w:lang w:val="pt-BR"/>
        </w:rPr>
        <w:t xml:space="preserve">URL - </w:t>
      </w:r>
      <w:hyperlink r:id="rId12" w:history="1">
        <w:r>
          <w:rPr>
            <w:rStyle w:val="Hyperlink"/>
            <w:rFonts w:ascii="Roboto" w:hAnsi="Roboto"/>
            <w:sz w:val="24"/>
            <w:szCs w:val="24"/>
            <w:lang w:val="pt-BR"/>
          </w:rPr>
          <w:t>sub-</w:t>
        </w:r>
        <w:proofErr w:type="spellStart"/>
        <w:r>
          <w:rPr>
            <w:rStyle w:val="Hyperlink"/>
            <w:rFonts w:ascii="Roboto" w:hAnsi="Roboto"/>
            <w:sz w:val="24"/>
            <w:szCs w:val="24"/>
            <w:lang w:val="pt-BR"/>
          </w:rPr>
          <w:t>domínio</w:t>
        </w:r>
        <w:r w:rsidRPr="007E3826">
          <w:rPr>
            <w:rStyle w:val="Hyperlink"/>
            <w:rFonts w:ascii="Roboto" w:hAnsi="Roboto"/>
            <w:sz w:val="24"/>
            <w:szCs w:val="24"/>
            <w:lang w:val="pt-BR"/>
          </w:rPr>
          <w:t>.domínio.TL</w:t>
        </w:r>
        <w:r>
          <w:rPr>
            <w:rStyle w:val="Hyperlink"/>
            <w:rFonts w:ascii="Roboto" w:hAnsi="Roboto"/>
            <w:sz w:val="24"/>
            <w:szCs w:val="24"/>
            <w:lang w:val="pt-BR"/>
          </w:rPr>
          <w:t>D</w:t>
        </w:r>
        <w:proofErr w:type="spellEnd"/>
        <w:r>
          <w:rPr>
            <w:rStyle w:val="Hyperlink"/>
            <w:rFonts w:ascii="Roboto" w:hAnsi="Roboto"/>
            <w:sz w:val="24"/>
            <w:szCs w:val="24"/>
            <w:lang w:val="pt-BR"/>
          </w:rPr>
          <w:t>/caminho</w:t>
        </w:r>
      </w:hyperlink>
    </w:p>
    <w:p w14:paraId="7C763AD8" w14:textId="23D33601" w:rsidR="000E6540" w:rsidRDefault="000E6540" w:rsidP="00ED4730">
      <w:pPr>
        <w:rPr>
          <w:rFonts w:ascii="Roboto" w:hAnsi="Roboto"/>
          <w:color w:val="000000" w:themeColor="text1"/>
          <w:sz w:val="24"/>
          <w:szCs w:val="24"/>
          <w:lang w:val="pt-BR"/>
        </w:rPr>
      </w:pPr>
      <w:r>
        <w:rPr>
          <w:rFonts w:ascii="Roboto" w:hAnsi="Roboto"/>
          <w:color w:val="000000" w:themeColor="text1"/>
          <w:sz w:val="24"/>
          <w:szCs w:val="24"/>
          <w:lang w:val="pt-BR"/>
        </w:rPr>
        <w:t>Caminho-/</w:t>
      </w:r>
      <w:proofErr w:type="spellStart"/>
      <w:r>
        <w:rPr>
          <w:rFonts w:ascii="Roboto" w:hAnsi="Roboto"/>
          <w:color w:val="000000" w:themeColor="text1"/>
          <w:sz w:val="24"/>
          <w:szCs w:val="24"/>
          <w:lang w:val="pt-BR"/>
        </w:rPr>
        <w:t>xxxxxxxxxxx</w:t>
      </w:r>
      <w:proofErr w:type="spellEnd"/>
    </w:p>
    <w:p w14:paraId="1998CE1B" w14:textId="3E4E41F6" w:rsidR="00984629" w:rsidRDefault="00984629" w:rsidP="00ED4730">
      <w:pPr>
        <w:rPr>
          <w:rFonts w:ascii="Roboto" w:hAnsi="Roboto"/>
          <w:color w:val="000000" w:themeColor="text1"/>
          <w:sz w:val="24"/>
          <w:szCs w:val="24"/>
          <w:lang w:val="pt-BR"/>
        </w:rPr>
      </w:pPr>
      <w:r>
        <w:rPr>
          <w:rFonts w:ascii="Roboto" w:hAnsi="Roboto"/>
          <w:color w:val="000000" w:themeColor="text1"/>
          <w:sz w:val="24"/>
          <w:szCs w:val="24"/>
          <w:lang w:val="pt-BR"/>
        </w:rPr>
        <w:t xml:space="preserve">GTLD-Domínios genéricos </w:t>
      </w:r>
    </w:p>
    <w:p w14:paraId="639535A2" w14:textId="77777777" w:rsidR="00984629" w:rsidRDefault="00984629" w:rsidP="00ED4730">
      <w:pPr>
        <w:rPr>
          <w:rFonts w:ascii="Roboto" w:hAnsi="Roboto"/>
          <w:color w:val="000000" w:themeColor="text1"/>
          <w:sz w:val="24"/>
          <w:szCs w:val="24"/>
          <w:lang w:val="pt-BR"/>
        </w:rPr>
      </w:pPr>
      <w:r>
        <w:rPr>
          <w:rFonts w:ascii="Roboto" w:hAnsi="Roboto"/>
          <w:color w:val="000000" w:themeColor="text1"/>
          <w:sz w:val="24"/>
          <w:szCs w:val="24"/>
          <w:lang w:val="pt-BR"/>
        </w:rPr>
        <w:t>CCTLD-Código de país</w:t>
      </w:r>
    </w:p>
    <w:p w14:paraId="4C82756A" w14:textId="7F18F40A" w:rsidR="000E6540" w:rsidRDefault="000E6540" w:rsidP="00ED4730">
      <w:pPr>
        <w:rPr>
          <w:rFonts w:ascii="Roboto" w:hAnsi="Roboto"/>
          <w:color w:val="000000" w:themeColor="text1"/>
          <w:sz w:val="24"/>
          <w:szCs w:val="24"/>
          <w:lang w:val="pt-BR"/>
        </w:rPr>
      </w:pPr>
      <w:r>
        <w:rPr>
          <w:rFonts w:ascii="Roboto" w:hAnsi="Roboto"/>
          <w:color w:val="000000" w:themeColor="text1"/>
          <w:sz w:val="24"/>
          <w:szCs w:val="24"/>
          <w:lang w:val="pt-BR"/>
        </w:rPr>
        <w:t>https://- Protocolo</w:t>
      </w:r>
    </w:p>
    <w:p w14:paraId="1DA46B9B" w14:textId="77777777" w:rsidR="000E6540" w:rsidRDefault="000E6540" w:rsidP="00ED4730">
      <w:pPr>
        <w:rPr>
          <w:rFonts w:ascii="Roboto" w:hAnsi="Roboto"/>
          <w:color w:val="000000" w:themeColor="text1"/>
          <w:sz w:val="24"/>
          <w:szCs w:val="24"/>
          <w:lang w:val="pt-BR"/>
        </w:rPr>
      </w:pPr>
    </w:p>
    <w:p w14:paraId="30F7E252" w14:textId="399F5AB6" w:rsidR="000E6540" w:rsidRDefault="000E6540" w:rsidP="00ED4730">
      <w:pPr>
        <w:rPr>
          <w:rFonts w:ascii="Arial Black" w:hAnsi="Arial Black"/>
          <w:color w:val="2E74B5" w:themeColor="accent1" w:themeShade="BF"/>
          <w:sz w:val="24"/>
          <w:szCs w:val="24"/>
          <w:lang w:val="pt-BR"/>
        </w:rPr>
      </w:pPr>
      <w:r w:rsidRPr="000E6540">
        <w:rPr>
          <w:rFonts w:ascii="Arial Black" w:hAnsi="Arial Black"/>
          <w:color w:val="2E74B5" w:themeColor="accent1" w:themeShade="BF"/>
          <w:sz w:val="24"/>
          <w:szCs w:val="24"/>
          <w:lang w:val="pt-BR"/>
        </w:rPr>
        <w:t>Exercício</w:t>
      </w:r>
    </w:p>
    <w:p w14:paraId="31BDDBA3" w14:textId="77777777" w:rsidR="000E6540" w:rsidRPr="000E6540" w:rsidRDefault="000E6540" w:rsidP="00ED4730">
      <w:pPr>
        <w:rPr>
          <w:rFonts w:ascii="Arial Black" w:hAnsi="Arial Black"/>
          <w:color w:val="000000" w:themeColor="text1"/>
          <w:sz w:val="24"/>
          <w:szCs w:val="24"/>
          <w:lang w:val="pt-BR"/>
        </w:rPr>
      </w:pPr>
    </w:p>
    <w:p w14:paraId="16779051" w14:textId="04A93156" w:rsidR="000E6540" w:rsidRDefault="000E6540" w:rsidP="00ED4730">
      <w:pPr>
        <w:rPr>
          <w:rFonts w:ascii="Roboto" w:hAnsi="Roboto"/>
          <w:color w:val="000000" w:themeColor="text1"/>
          <w:sz w:val="24"/>
          <w:szCs w:val="24"/>
          <w:lang w:val="pt-BR"/>
        </w:rPr>
      </w:pPr>
      <w:r>
        <w:rPr>
          <w:rFonts w:ascii="Roboto" w:hAnsi="Roboto"/>
          <w:color w:val="000000" w:themeColor="text1"/>
          <w:sz w:val="24"/>
          <w:szCs w:val="24"/>
          <w:lang w:val="pt-BR"/>
        </w:rPr>
        <w:t>Gustavoguanabara.github.io</w:t>
      </w:r>
    </w:p>
    <w:p w14:paraId="5DDC7C9F" w14:textId="3A087C50" w:rsidR="000E6540" w:rsidRDefault="000E6540" w:rsidP="00ED4730">
      <w:pPr>
        <w:rPr>
          <w:rFonts w:ascii="Roboto" w:hAnsi="Roboto"/>
          <w:color w:val="000000" w:themeColor="text1"/>
          <w:sz w:val="24"/>
          <w:szCs w:val="24"/>
          <w:lang w:val="pt-BR"/>
        </w:rPr>
      </w:pPr>
      <w:r>
        <w:rPr>
          <w:rFonts w:ascii="Roboto" w:hAnsi="Roboto"/>
          <w:color w:val="000000" w:themeColor="text1"/>
          <w:sz w:val="24"/>
          <w:szCs w:val="24"/>
          <w:lang w:val="pt-BR"/>
        </w:rPr>
        <w:t>Sub-</w:t>
      </w:r>
      <w:proofErr w:type="spellStart"/>
      <w:r>
        <w:rPr>
          <w:rFonts w:ascii="Roboto" w:hAnsi="Roboto"/>
          <w:color w:val="000000" w:themeColor="text1"/>
          <w:sz w:val="24"/>
          <w:szCs w:val="24"/>
          <w:lang w:val="pt-BR"/>
        </w:rPr>
        <w:t>domínio.dominio.TLD</w:t>
      </w:r>
      <w:proofErr w:type="spellEnd"/>
    </w:p>
    <w:p w14:paraId="5E1E09A1" w14:textId="77777777" w:rsidR="00AC7B57" w:rsidRDefault="00AC7B57" w:rsidP="00ED4730">
      <w:pPr>
        <w:rPr>
          <w:rFonts w:ascii="Roboto" w:hAnsi="Roboto"/>
          <w:color w:val="000000" w:themeColor="text1"/>
          <w:sz w:val="24"/>
          <w:szCs w:val="24"/>
          <w:lang w:val="pt-BR"/>
        </w:rPr>
      </w:pPr>
    </w:p>
    <w:p w14:paraId="405F4E59" w14:textId="77777777" w:rsidR="00AC7B57" w:rsidRDefault="00AC7B57" w:rsidP="00ED4730">
      <w:pPr>
        <w:rPr>
          <w:rFonts w:ascii="Roboto" w:hAnsi="Roboto"/>
          <w:color w:val="000000" w:themeColor="text1"/>
          <w:sz w:val="24"/>
          <w:szCs w:val="24"/>
          <w:lang w:val="pt-BR"/>
        </w:rPr>
      </w:pPr>
    </w:p>
    <w:p w14:paraId="7051F574" w14:textId="77777777" w:rsidR="00AC7B57" w:rsidRDefault="00AC7B57" w:rsidP="00ED4730">
      <w:pPr>
        <w:rPr>
          <w:rFonts w:ascii="Roboto" w:hAnsi="Roboto"/>
          <w:color w:val="000000" w:themeColor="text1"/>
          <w:sz w:val="24"/>
          <w:szCs w:val="24"/>
          <w:lang w:val="pt-BR"/>
        </w:rPr>
      </w:pPr>
    </w:p>
    <w:p w14:paraId="75D88E0E" w14:textId="77777777" w:rsidR="00AC7B57" w:rsidRDefault="00AC7B57" w:rsidP="00ED4730">
      <w:pPr>
        <w:rPr>
          <w:rFonts w:ascii="Roboto" w:hAnsi="Roboto"/>
          <w:color w:val="000000" w:themeColor="text1"/>
          <w:sz w:val="24"/>
          <w:szCs w:val="24"/>
          <w:lang w:val="pt-BR"/>
        </w:rPr>
      </w:pPr>
    </w:p>
    <w:p w14:paraId="0A976B24" w14:textId="41834259" w:rsidR="00984629" w:rsidRDefault="00984629" w:rsidP="00ED4730">
      <w:pPr>
        <w:rPr>
          <w:rFonts w:ascii="Roboto" w:hAnsi="Roboto"/>
          <w:color w:val="000000" w:themeColor="text1"/>
          <w:sz w:val="24"/>
          <w:szCs w:val="24"/>
          <w:lang w:val="pt-BR"/>
        </w:rPr>
      </w:pPr>
      <w:r>
        <w:rPr>
          <w:rFonts w:ascii="Roboto" w:hAnsi="Roboto"/>
          <w:color w:val="000000" w:themeColor="text1"/>
          <w:sz w:val="24"/>
          <w:szCs w:val="24"/>
          <w:lang w:val="pt-BR"/>
        </w:rPr>
        <w:t xml:space="preserve"> </w:t>
      </w:r>
    </w:p>
    <w:p w14:paraId="755351B8" w14:textId="0DAAAB8F" w:rsidR="000E6540" w:rsidRDefault="000E6540" w:rsidP="000E6540">
      <w:pPr>
        <w:rPr>
          <w:rFonts w:ascii="Arial Black" w:hAnsi="Arial Black"/>
          <w:color w:val="002060"/>
          <w:sz w:val="40"/>
          <w:szCs w:val="40"/>
          <w:lang w:val="pt-BR"/>
        </w:rPr>
      </w:pPr>
      <w:r w:rsidRPr="007225C9">
        <w:rPr>
          <w:rFonts w:ascii="Arial Black" w:hAnsi="Arial Black"/>
          <w:color w:val="002060"/>
          <w:sz w:val="40"/>
          <w:szCs w:val="40"/>
          <w:lang w:val="pt-BR"/>
        </w:rPr>
        <w:t xml:space="preserve">Aula </w:t>
      </w:r>
      <w:r>
        <w:rPr>
          <w:rFonts w:ascii="Arial Black" w:hAnsi="Arial Black"/>
          <w:color w:val="002060"/>
          <w:sz w:val="40"/>
          <w:szCs w:val="40"/>
          <w:lang w:val="pt-BR"/>
        </w:rPr>
        <w:t>4</w:t>
      </w:r>
    </w:p>
    <w:p w14:paraId="466BFF74" w14:textId="77777777" w:rsidR="00BA5D5E" w:rsidRDefault="00BA5D5E" w:rsidP="000E6540">
      <w:pPr>
        <w:rPr>
          <w:rFonts w:ascii="Arial Black" w:hAnsi="Arial Black"/>
          <w:color w:val="002060"/>
          <w:sz w:val="40"/>
          <w:szCs w:val="40"/>
          <w:lang w:val="pt-BR"/>
        </w:rPr>
      </w:pPr>
    </w:p>
    <w:p w14:paraId="4CFBA7FF" w14:textId="29F53D88" w:rsidR="00BA5D5E" w:rsidRDefault="00BA5D5E" w:rsidP="000E6540">
      <w:pPr>
        <w:rPr>
          <w:rFonts w:ascii="Arial Black" w:hAnsi="Arial Black"/>
          <w:color w:val="2E74B5" w:themeColor="accent1" w:themeShade="BF"/>
          <w:sz w:val="24"/>
          <w:szCs w:val="24"/>
          <w:lang w:val="pt-BR"/>
        </w:rPr>
      </w:pPr>
      <w:r w:rsidRPr="00BA5D5E">
        <w:rPr>
          <w:rFonts w:ascii="Arial Black" w:hAnsi="Arial Black"/>
          <w:color w:val="2E74B5" w:themeColor="accent1" w:themeShade="BF"/>
          <w:sz w:val="24"/>
          <w:szCs w:val="24"/>
          <w:lang w:val="pt-BR"/>
        </w:rPr>
        <w:t xml:space="preserve">Eu desenvolvo </w:t>
      </w:r>
      <w:r>
        <w:rPr>
          <w:rFonts w:ascii="Arial Black" w:hAnsi="Arial Black"/>
          <w:color w:val="2E74B5" w:themeColor="accent1" w:themeShade="BF"/>
          <w:sz w:val="24"/>
          <w:szCs w:val="24"/>
          <w:lang w:val="pt-BR"/>
        </w:rPr>
        <w:t xml:space="preserve">em </w:t>
      </w:r>
      <w:r w:rsidRPr="00BA5D5E">
        <w:rPr>
          <w:rFonts w:ascii="Arial Black" w:hAnsi="Arial Black"/>
          <w:color w:val="2E74B5" w:themeColor="accent1" w:themeShade="BF"/>
          <w:sz w:val="24"/>
          <w:szCs w:val="24"/>
          <w:lang w:val="pt-BR"/>
        </w:rPr>
        <w:t xml:space="preserve">HTML e CSS </w:t>
      </w:r>
    </w:p>
    <w:p w14:paraId="6552EFA5" w14:textId="77777777" w:rsidR="00BA5D5E" w:rsidRDefault="00BA5D5E" w:rsidP="000E6540">
      <w:pPr>
        <w:rPr>
          <w:rFonts w:ascii="Arial Black" w:hAnsi="Arial Black"/>
          <w:color w:val="2E74B5" w:themeColor="accent1" w:themeShade="BF"/>
          <w:sz w:val="24"/>
          <w:szCs w:val="24"/>
          <w:lang w:val="pt-BR"/>
        </w:rPr>
      </w:pPr>
    </w:p>
    <w:p w14:paraId="29F6A17F" w14:textId="7C353A0A" w:rsidR="00BA5D5E" w:rsidRDefault="00BA5D5E" w:rsidP="000E6540">
      <w:pPr>
        <w:rPr>
          <w:rFonts w:ascii="Roboto" w:hAnsi="Roboto"/>
          <w:color w:val="000000" w:themeColor="text1"/>
          <w:sz w:val="24"/>
          <w:szCs w:val="24"/>
          <w:lang w:val="pt-BR"/>
        </w:rPr>
      </w:pPr>
      <w:proofErr w:type="spellStart"/>
      <w:r>
        <w:rPr>
          <w:rFonts w:ascii="Arial Black" w:hAnsi="Arial Black"/>
          <w:color w:val="2E74B5" w:themeColor="accent1" w:themeShade="BF"/>
          <w:sz w:val="24"/>
          <w:szCs w:val="24"/>
          <w:lang w:val="pt-BR"/>
        </w:rPr>
        <w:t>H</w:t>
      </w:r>
      <w:r>
        <w:rPr>
          <w:rFonts w:ascii="Roboto" w:hAnsi="Roboto"/>
          <w:color w:val="000000" w:themeColor="text1"/>
          <w:sz w:val="24"/>
          <w:szCs w:val="24"/>
          <w:lang w:val="pt-BR"/>
        </w:rPr>
        <w:t>y</w:t>
      </w:r>
      <w:r w:rsidRPr="00BA5D5E">
        <w:rPr>
          <w:rFonts w:ascii="Roboto" w:hAnsi="Roboto"/>
          <w:color w:val="000000" w:themeColor="text1"/>
          <w:sz w:val="24"/>
          <w:szCs w:val="24"/>
          <w:lang w:val="pt-BR"/>
        </w:rPr>
        <w:t>per</w:t>
      </w:r>
      <w:r>
        <w:rPr>
          <w:rFonts w:ascii="Arial Black" w:hAnsi="Arial Black"/>
          <w:color w:val="2E74B5" w:themeColor="accent1" w:themeShade="BF"/>
          <w:sz w:val="24"/>
          <w:szCs w:val="24"/>
          <w:lang w:val="pt-BR"/>
        </w:rPr>
        <w:t>T</w:t>
      </w:r>
      <w:r w:rsidRPr="00BA5D5E">
        <w:rPr>
          <w:rFonts w:ascii="Roboto" w:hAnsi="Roboto"/>
          <w:color w:val="000000" w:themeColor="text1"/>
          <w:sz w:val="24"/>
          <w:szCs w:val="24"/>
          <w:lang w:val="pt-BR"/>
        </w:rPr>
        <w:t>ext</w:t>
      </w:r>
      <w:proofErr w:type="spellEnd"/>
      <w:r>
        <w:rPr>
          <w:rFonts w:ascii="Roboto" w:hAnsi="Roboto"/>
          <w:color w:val="000000" w:themeColor="text1"/>
          <w:sz w:val="24"/>
          <w:szCs w:val="24"/>
          <w:lang w:val="pt-BR"/>
        </w:rPr>
        <w:t xml:space="preserve"> </w:t>
      </w:r>
      <w:r>
        <w:rPr>
          <w:rFonts w:ascii="Arial Black" w:hAnsi="Arial Black"/>
          <w:color w:val="2E74B5" w:themeColor="accent1" w:themeShade="BF"/>
          <w:sz w:val="24"/>
          <w:szCs w:val="24"/>
          <w:lang w:val="pt-BR"/>
        </w:rPr>
        <w:t>M</w:t>
      </w:r>
      <w:r w:rsidRPr="00BA5D5E">
        <w:rPr>
          <w:rFonts w:ascii="Roboto" w:hAnsi="Roboto"/>
          <w:color w:val="000000" w:themeColor="text1"/>
          <w:sz w:val="24"/>
          <w:szCs w:val="24"/>
          <w:lang w:val="pt-BR"/>
        </w:rPr>
        <w:t>arkup</w:t>
      </w:r>
      <w:r>
        <w:rPr>
          <w:rFonts w:ascii="Roboto" w:hAnsi="Roboto"/>
          <w:color w:val="000000" w:themeColor="text1"/>
          <w:sz w:val="24"/>
          <w:szCs w:val="24"/>
          <w:lang w:val="pt-BR"/>
        </w:rPr>
        <w:t xml:space="preserve"> </w:t>
      </w:r>
      <w:proofErr w:type="spellStart"/>
      <w:r>
        <w:rPr>
          <w:rFonts w:ascii="Arial Black" w:hAnsi="Arial Black"/>
          <w:color w:val="2E74B5" w:themeColor="accent1" w:themeShade="BF"/>
          <w:sz w:val="24"/>
          <w:szCs w:val="24"/>
          <w:lang w:val="pt-BR"/>
        </w:rPr>
        <w:t>L</w:t>
      </w:r>
      <w:r>
        <w:rPr>
          <w:rFonts w:ascii="Roboto" w:hAnsi="Roboto"/>
          <w:color w:val="000000" w:themeColor="text1"/>
          <w:sz w:val="24"/>
          <w:szCs w:val="24"/>
          <w:lang w:val="pt-BR"/>
        </w:rPr>
        <w:t>a</w:t>
      </w:r>
      <w:r w:rsidRPr="00BA5D5E">
        <w:rPr>
          <w:rFonts w:ascii="Roboto" w:hAnsi="Roboto"/>
          <w:color w:val="000000" w:themeColor="text1"/>
          <w:sz w:val="24"/>
          <w:szCs w:val="24"/>
          <w:lang w:val="pt-BR"/>
        </w:rPr>
        <w:t>nguage</w:t>
      </w:r>
      <w:proofErr w:type="spellEnd"/>
      <w:r w:rsidR="003E4A15">
        <w:rPr>
          <w:rFonts w:ascii="Roboto" w:hAnsi="Roboto"/>
          <w:color w:val="000000" w:themeColor="text1"/>
          <w:sz w:val="24"/>
          <w:szCs w:val="24"/>
          <w:lang w:val="pt-BR"/>
        </w:rPr>
        <w:t xml:space="preserve">- A linguagem de marcação </w:t>
      </w:r>
      <w:proofErr w:type="spellStart"/>
      <w:r w:rsidR="003E4A15">
        <w:rPr>
          <w:rFonts w:ascii="Roboto" w:hAnsi="Roboto"/>
          <w:color w:val="000000" w:themeColor="text1"/>
          <w:sz w:val="24"/>
          <w:szCs w:val="24"/>
          <w:lang w:val="pt-BR"/>
        </w:rPr>
        <w:t>hyper</w:t>
      </w:r>
      <w:proofErr w:type="spellEnd"/>
      <w:r w:rsidR="003E4A15">
        <w:rPr>
          <w:rFonts w:ascii="Roboto" w:hAnsi="Roboto"/>
          <w:color w:val="000000" w:themeColor="text1"/>
          <w:sz w:val="24"/>
          <w:szCs w:val="24"/>
          <w:lang w:val="pt-BR"/>
        </w:rPr>
        <w:t xml:space="preserve"> texto</w:t>
      </w:r>
    </w:p>
    <w:p w14:paraId="375C7A3C" w14:textId="210095F5" w:rsidR="00BA5D5E" w:rsidRDefault="00BA5D5E" w:rsidP="000E6540">
      <w:pPr>
        <w:rPr>
          <w:rFonts w:ascii="Roboto" w:hAnsi="Roboto"/>
          <w:color w:val="000000" w:themeColor="text1"/>
          <w:sz w:val="24"/>
          <w:szCs w:val="24"/>
          <w:lang w:val="pt-BR"/>
        </w:rPr>
      </w:pPr>
      <w:proofErr w:type="spellStart"/>
      <w:r w:rsidRPr="00BA5D5E">
        <w:rPr>
          <w:rFonts w:ascii="Arial Black" w:hAnsi="Arial Black"/>
          <w:color w:val="1F4E79" w:themeColor="accent1" w:themeShade="80"/>
          <w:sz w:val="24"/>
          <w:szCs w:val="24"/>
          <w:lang w:val="pt-BR"/>
        </w:rPr>
        <w:lastRenderedPageBreak/>
        <w:t>C</w:t>
      </w:r>
      <w:r>
        <w:rPr>
          <w:rFonts w:ascii="Roboto" w:hAnsi="Roboto"/>
          <w:color w:val="000000" w:themeColor="text1"/>
          <w:sz w:val="24"/>
          <w:szCs w:val="24"/>
          <w:lang w:val="pt-BR"/>
        </w:rPr>
        <w:t>ascading</w:t>
      </w:r>
      <w:proofErr w:type="spellEnd"/>
      <w:r>
        <w:rPr>
          <w:rFonts w:ascii="Roboto" w:hAnsi="Roboto"/>
          <w:color w:val="000000" w:themeColor="text1"/>
          <w:sz w:val="24"/>
          <w:szCs w:val="24"/>
          <w:lang w:val="pt-BR"/>
        </w:rPr>
        <w:t xml:space="preserve"> </w:t>
      </w:r>
      <w:proofErr w:type="spellStart"/>
      <w:r>
        <w:rPr>
          <w:rFonts w:ascii="Arial Black" w:hAnsi="Arial Black"/>
          <w:color w:val="1F4E79" w:themeColor="accent1" w:themeShade="80"/>
          <w:sz w:val="24"/>
          <w:szCs w:val="24"/>
          <w:lang w:val="pt-BR"/>
        </w:rPr>
        <w:t>S</w:t>
      </w:r>
      <w:r>
        <w:rPr>
          <w:rFonts w:ascii="Roboto" w:hAnsi="Roboto"/>
          <w:color w:val="000000" w:themeColor="text1"/>
          <w:sz w:val="24"/>
          <w:szCs w:val="24"/>
          <w:lang w:val="pt-BR"/>
        </w:rPr>
        <w:t>tyle</w:t>
      </w:r>
      <w:proofErr w:type="spellEnd"/>
      <w:r>
        <w:rPr>
          <w:rFonts w:ascii="Roboto" w:hAnsi="Roboto"/>
          <w:color w:val="000000" w:themeColor="text1"/>
          <w:sz w:val="24"/>
          <w:szCs w:val="24"/>
          <w:lang w:val="pt-BR"/>
        </w:rPr>
        <w:t xml:space="preserve"> </w:t>
      </w:r>
      <w:proofErr w:type="spellStart"/>
      <w:r w:rsidRPr="00BA5D5E">
        <w:rPr>
          <w:rFonts w:ascii="Arial Black" w:hAnsi="Arial Black"/>
          <w:color w:val="1F4E79" w:themeColor="accent1" w:themeShade="80"/>
          <w:sz w:val="24"/>
          <w:szCs w:val="24"/>
          <w:lang w:val="pt-BR"/>
        </w:rPr>
        <w:t>S</w:t>
      </w:r>
      <w:r>
        <w:rPr>
          <w:rFonts w:ascii="Roboto" w:hAnsi="Roboto"/>
          <w:color w:val="000000" w:themeColor="text1"/>
          <w:sz w:val="24"/>
          <w:szCs w:val="24"/>
          <w:lang w:val="pt-BR"/>
        </w:rPr>
        <w:t>heets</w:t>
      </w:r>
      <w:proofErr w:type="spellEnd"/>
      <w:r w:rsidR="003E4A15">
        <w:rPr>
          <w:rFonts w:ascii="Roboto" w:hAnsi="Roboto"/>
          <w:color w:val="000000" w:themeColor="text1"/>
          <w:sz w:val="24"/>
          <w:szCs w:val="24"/>
          <w:lang w:val="pt-BR"/>
        </w:rPr>
        <w:t xml:space="preserve">- As folhas de estilo em cascatas </w:t>
      </w:r>
    </w:p>
    <w:p w14:paraId="464AD52D" w14:textId="77777777" w:rsidR="00BA5D5E" w:rsidRPr="00BA5D5E" w:rsidRDefault="00BA5D5E" w:rsidP="000E6540">
      <w:pPr>
        <w:rPr>
          <w:rFonts w:ascii="Arial Black" w:hAnsi="Arial Black"/>
          <w:color w:val="2E74B5" w:themeColor="accent1" w:themeShade="BF"/>
          <w:sz w:val="24"/>
          <w:szCs w:val="24"/>
          <w:lang w:val="pt-BR"/>
        </w:rPr>
      </w:pPr>
    </w:p>
    <w:p w14:paraId="6E7F633B" w14:textId="77777777" w:rsidR="00BA5D5E" w:rsidRDefault="00BA5D5E" w:rsidP="000E6540">
      <w:pPr>
        <w:rPr>
          <w:rFonts w:ascii="Arial Black" w:hAnsi="Arial Black"/>
          <w:color w:val="002060"/>
          <w:sz w:val="40"/>
          <w:szCs w:val="40"/>
          <w:lang w:val="pt-BR"/>
        </w:rPr>
      </w:pPr>
    </w:p>
    <w:p w14:paraId="4ECA6915" w14:textId="7DFA62B3" w:rsidR="00BA5D5E" w:rsidRDefault="00BA5D5E" w:rsidP="000E6540">
      <w:pPr>
        <w:rPr>
          <w:rFonts w:ascii="Arial Black" w:hAnsi="Arial Black"/>
          <w:color w:val="002060"/>
          <w:sz w:val="40"/>
          <w:szCs w:val="40"/>
          <w:lang w:val="pt-BR"/>
        </w:rPr>
      </w:pPr>
      <w:r>
        <w:rPr>
          <w:rFonts w:ascii="Arial Black" w:hAnsi="Arial Black"/>
          <w:color w:val="2E74B5" w:themeColor="accent1" w:themeShade="BF"/>
          <w:sz w:val="24"/>
          <w:szCs w:val="24"/>
          <w:lang w:val="pt-BR"/>
        </w:rPr>
        <w:t>Como funcionam a</w:t>
      </w:r>
      <w:r w:rsidR="003E4A15">
        <w:rPr>
          <w:rFonts w:ascii="Arial Black" w:hAnsi="Arial Black"/>
          <w:color w:val="2E74B5" w:themeColor="accent1" w:themeShade="BF"/>
          <w:sz w:val="24"/>
          <w:szCs w:val="24"/>
          <w:lang w:val="pt-BR"/>
        </w:rPr>
        <w:t xml:space="preserve">s </w:t>
      </w:r>
      <w:proofErr w:type="gramStart"/>
      <w:r w:rsidR="003E4A15">
        <w:rPr>
          <w:rFonts w:ascii="Arial Black" w:hAnsi="Arial Black"/>
          <w:color w:val="2E74B5" w:themeColor="accent1" w:themeShade="BF"/>
          <w:sz w:val="24"/>
          <w:szCs w:val="24"/>
          <w:lang w:val="pt-BR"/>
        </w:rPr>
        <w:t xml:space="preserve">linguagens </w:t>
      </w:r>
      <w:r>
        <w:rPr>
          <w:rFonts w:ascii="Arial Black" w:hAnsi="Arial Black"/>
          <w:color w:val="2E74B5" w:themeColor="accent1" w:themeShade="BF"/>
          <w:sz w:val="24"/>
          <w:szCs w:val="24"/>
          <w:lang w:val="pt-BR"/>
        </w:rPr>
        <w:t xml:space="preserve"> ?</w:t>
      </w:r>
      <w:proofErr w:type="gramEnd"/>
    </w:p>
    <w:p w14:paraId="0E6289F6" w14:textId="77777777" w:rsidR="000E6540" w:rsidRPr="00ED4730" w:rsidRDefault="000E6540" w:rsidP="00ED4730">
      <w:pPr>
        <w:rPr>
          <w:rFonts w:ascii="Roboto" w:hAnsi="Roboto"/>
          <w:color w:val="000000" w:themeColor="text1"/>
          <w:sz w:val="24"/>
          <w:szCs w:val="24"/>
          <w:lang w:val="pt-BR"/>
        </w:rPr>
      </w:pPr>
    </w:p>
    <w:p w14:paraId="16D16386" w14:textId="361B2FB9" w:rsidR="00ED4730" w:rsidRDefault="003E4A15" w:rsidP="007225C9">
      <w:pPr>
        <w:rPr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</w:pPr>
      <w:r w:rsidRPr="003E4A15">
        <w:rPr>
          <w:rFonts w:ascii="Arial Black" w:hAnsi="Arial Black"/>
          <w:color w:val="1F4E79" w:themeColor="accent1" w:themeShade="80"/>
          <w:sz w:val="21"/>
          <w:szCs w:val="21"/>
          <w:bdr w:val="none" w:sz="0" w:space="0" w:color="auto" w:frame="1"/>
          <w:shd w:val="clear" w:color="auto" w:fill="FFFFFF"/>
        </w:rPr>
        <w:t>HTML</w:t>
      </w:r>
      <w:r>
        <w:rPr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  <w:t xml:space="preserve"> linguagem focada em conteúdo- Textos, imagens, videos, tabelas </w:t>
      </w:r>
    </w:p>
    <w:p w14:paraId="1878BC46" w14:textId="47B46DB6" w:rsidR="003E4A15" w:rsidRPr="003E4A15" w:rsidRDefault="003E4A15" w:rsidP="007225C9">
      <w:pPr>
        <w:rPr>
          <w:rFonts w:ascii="Roboto" w:hAnsi="Roboto"/>
          <w:color w:val="000000" w:themeColor="text1"/>
          <w:sz w:val="21"/>
          <w:szCs w:val="21"/>
          <w:bdr w:val="none" w:sz="0" w:space="0" w:color="auto" w:frame="1"/>
          <w:shd w:val="clear" w:color="auto" w:fill="FFFFFF"/>
        </w:rPr>
      </w:pPr>
      <w:r w:rsidRPr="003E4A15">
        <w:rPr>
          <w:rFonts w:ascii="Arial Black" w:hAnsi="Arial Black"/>
          <w:color w:val="1F4E79" w:themeColor="accent1" w:themeShade="80"/>
          <w:sz w:val="21"/>
          <w:szCs w:val="21"/>
          <w:bdr w:val="none" w:sz="0" w:space="0" w:color="auto" w:frame="1"/>
          <w:shd w:val="clear" w:color="auto" w:fill="FFFFFF"/>
        </w:rPr>
        <w:t>CSS</w:t>
      </w:r>
      <w:r>
        <w:rPr>
          <w:rFonts w:ascii="Arial Black" w:hAnsi="Arial Black"/>
          <w:color w:val="1F4E79" w:themeColor="accent1" w:themeShade="80"/>
          <w:sz w:val="21"/>
          <w:szCs w:val="21"/>
          <w:bdr w:val="none" w:sz="0" w:space="0" w:color="auto" w:frame="1"/>
          <w:shd w:val="clear" w:color="auto" w:fill="FFFFFF"/>
        </w:rPr>
        <w:t xml:space="preserve"> </w:t>
      </w:r>
      <w:r>
        <w:rPr>
          <w:rFonts w:ascii="Roboto" w:hAnsi="Roboto"/>
          <w:color w:val="000000" w:themeColor="text1"/>
          <w:sz w:val="21"/>
          <w:szCs w:val="21"/>
          <w:bdr w:val="none" w:sz="0" w:space="0" w:color="auto" w:frame="1"/>
          <w:shd w:val="clear" w:color="auto" w:fill="FFFFFF"/>
        </w:rPr>
        <w:t xml:space="preserve">linguagem focada em design- Cores, sombras, posicionamentos, tamanhos </w:t>
      </w:r>
    </w:p>
    <w:p w14:paraId="6656B2E4" w14:textId="0FEF8381" w:rsidR="007225C9" w:rsidRDefault="003E4A15" w:rsidP="007225C9">
      <w:pPr>
        <w:rPr>
          <w:rFonts w:ascii="Arial Black" w:hAnsi="Arial Black"/>
          <w:color w:val="000000" w:themeColor="text1"/>
          <w:sz w:val="24"/>
          <w:szCs w:val="24"/>
          <w:lang w:val="pt-BR"/>
        </w:rPr>
      </w:pPr>
      <w:proofErr w:type="spellStart"/>
      <w:r w:rsidRPr="003E4A15">
        <w:rPr>
          <w:rFonts w:ascii="Arial Black" w:hAnsi="Arial Black"/>
          <w:color w:val="1F4E79" w:themeColor="accent1" w:themeShade="80"/>
          <w:sz w:val="24"/>
          <w:szCs w:val="24"/>
          <w:lang w:val="pt-BR"/>
        </w:rPr>
        <w:t>Js</w:t>
      </w:r>
      <w:proofErr w:type="spellEnd"/>
      <w:r w:rsidRPr="003E4A15">
        <w:rPr>
          <w:rFonts w:ascii="Arial Black" w:hAnsi="Arial Black"/>
          <w:color w:val="1F4E79" w:themeColor="accent1" w:themeShade="80"/>
          <w:sz w:val="24"/>
          <w:szCs w:val="24"/>
          <w:lang w:val="pt-BR"/>
        </w:rPr>
        <w:t>-</w:t>
      </w:r>
      <w:r w:rsidRPr="003E4A15">
        <w:rPr>
          <w:rFonts w:ascii="Arial Black" w:hAnsi="Arial Black"/>
          <w:color w:val="002060"/>
          <w:sz w:val="24"/>
          <w:szCs w:val="24"/>
          <w:lang w:val="pt-BR"/>
        </w:rPr>
        <w:t xml:space="preserve"> </w:t>
      </w:r>
      <w:r w:rsidRPr="003E4A15">
        <w:rPr>
          <w:rFonts w:ascii="Roboto" w:hAnsi="Roboto"/>
          <w:color w:val="000000" w:themeColor="text1"/>
          <w:sz w:val="20"/>
          <w:szCs w:val="20"/>
          <w:lang w:val="pt-BR"/>
        </w:rPr>
        <w:t>linguagem focada em interação</w:t>
      </w:r>
      <w:r>
        <w:rPr>
          <w:rFonts w:ascii="Roboto" w:hAnsi="Roboto"/>
          <w:color w:val="0D0D0D" w:themeColor="text1" w:themeTint="F2"/>
          <w:sz w:val="20"/>
          <w:szCs w:val="20"/>
          <w:lang w:val="pt-BR"/>
        </w:rPr>
        <w:t xml:space="preserve">- menus, animações, </w:t>
      </w:r>
      <w:proofErr w:type="spellStart"/>
      <w:r>
        <w:rPr>
          <w:rFonts w:ascii="Roboto" w:hAnsi="Roboto"/>
          <w:color w:val="0D0D0D" w:themeColor="text1" w:themeTint="F2"/>
          <w:sz w:val="20"/>
          <w:szCs w:val="20"/>
          <w:lang w:val="pt-BR"/>
        </w:rPr>
        <w:t>popups</w:t>
      </w:r>
      <w:proofErr w:type="spellEnd"/>
      <w:r>
        <w:rPr>
          <w:rFonts w:ascii="Roboto" w:hAnsi="Roboto"/>
          <w:color w:val="0D0D0D" w:themeColor="text1" w:themeTint="F2"/>
          <w:sz w:val="20"/>
          <w:szCs w:val="20"/>
          <w:lang w:val="pt-BR"/>
        </w:rPr>
        <w:t>, validações</w:t>
      </w:r>
      <w:r w:rsidRPr="003E4A15">
        <w:rPr>
          <w:rFonts w:ascii="Arial Black" w:hAnsi="Arial Black"/>
          <w:color w:val="000000" w:themeColor="text1"/>
          <w:sz w:val="24"/>
          <w:szCs w:val="24"/>
          <w:lang w:val="pt-BR"/>
        </w:rPr>
        <w:t xml:space="preserve"> </w:t>
      </w:r>
    </w:p>
    <w:p w14:paraId="7332168E" w14:textId="77777777" w:rsidR="00BD082D" w:rsidRDefault="00BD082D" w:rsidP="007225C9">
      <w:pPr>
        <w:rPr>
          <w:rFonts w:ascii="Arial Black" w:hAnsi="Arial Black"/>
          <w:color w:val="000000" w:themeColor="text1"/>
          <w:sz w:val="24"/>
          <w:szCs w:val="24"/>
          <w:lang w:val="pt-BR"/>
        </w:rPr>
      </w:pPr>
      <w:r>
        <w:rPr>
          <w:rFonts w:ascii="Arial Black" w:hAnsi="Arial Black"/>
          <w:color w:val="000000" w:themeColor="text1"/>
          <w:sz w:val="24"/>
          <w:szCs w:val="24"/>
          <w:lang w:val="pt-BR"/>
        </w:rPr>
        <w:t>WEB DEVELOPER-Extensão legal</w:t>
      </w:r>
    </w:p>
    <w:p w14:paraId="7B96A273" w14:textId="77777777" w:rsidR="00BD082D" w:rsidRDefault="00BD082D" w:rsidP="007225C9">
      <w:pPr>
        <w:rPr>
          <w:rFonts w:ascii="Arial Black" w:hAnsi="Arial Black"/>
          <w:color w:val="000000" w:themeColor="text1"/>
          <w:sz w:val="24"/>
          <w:szCs w:val="24"/>
          <w:lang w:val="pt-BR"/>
        </w:rPr>
      </w:pPr>
      <w:r>
        <w:rPr>
          <w:rFonts w:ascii="Arial Black" w:hAnsi="Arial Black"/>
          <w:color w:val="000000" w:themeColor="text1"/>
          <w:sz w:val="24"/>
          <w:szCs w:val="24"/>
          <w:lang w:val="pt-BR"/>
        </w:rPr>
        <w:t xml:space="preserve">Conteúdo em HTML </w:t>
      </w:r>
    </w:p>
    <w:p w14:paraId="358F2612" w14:textId="77777777" w:rsidR="008060BF" w:rsidRDefault="008060BF" w:rsidP="007225C9">
      <w:pPr>
        <w:rPr>
          <w:rFonts w:ascii="Arial Black" w:hAnsi="Arial Black"/>
          <w:color w:val="000000" w:themeColor="text1"/>
          <w:sz w:val="24"/>
          <w:szCs w:val="24"/>
          <w:lang w:val="pt-BR"/>
        </w:rPr>
      </w:pPr>
    </w:p>
    <w:p w14:paraId="2547A86F" w14:textId="5AE48945" w:rsidR="008060BF" w:rsidRDefault="008060BF" w:rsidP="008060BF">
      <w:pPr>
        <w:rPr>
          <w:rFonts w:ascii="Arial Black" w:hAnsi="Arial Black"/>
          <w:color w:val="000000" w:themeColor="text1"/>
          <w:sz w:val="24"/>
          <w:szCs w:val="24"/>
          <w:lang w:val="pt-BR"/>
        </w:rPr>
      </w:pPr>
      <w:r>
        <w:rPr>
          <w:rFonts w:ascii="Arial Black" w:hAnsi="Arial Black"/>
          <w:color w:val="000000" w:themeColor="text1"/>
          <w:sz w:val="24"/>
          <w:szCs w:val="24"/>
          <w:lang w:val="pt-BR"/>
        </w:rPr>
        <w:t xml:space="preserve">                              Conteúdo </w:t>
      </w:r>
    </w:p>
    <w:p w14:paraId="2DCC9CD4" w14:textId="64D43CC4" w:rsidR="00BD082D" w:rsidRDefault="008060BF" w:rsidP="007225C9">
      <w:pPr>
        <w:rPr>
          <w:rFonts w:ascii="Arial Black" w:hAnsi="Arial Black"/>
          <w:color w:val="000000" w:themeColor="text1"/>
          <w:sz w:val="24"/>
          <w:szCs w:val="24"/>
          <w:lang w:val="pt-BR"/>
        </w:rPr>
      </w:pPr>
      <w:r w:rsidRPr="008060BF">
        <w:rPr>
          <w:rFonts w:ascii="Roboto" w:hAnsi="Roboto"/>
          <w:color w:val="000000" w:themeColor="text1"/>
          <w:sz w:val="24"/>
          <w:szCs w:val="24"/>
          <w:lang w:val="pt-BR"/>
        </w:rPr>
        <w:t xml:space="preserve">Abertura de </w:t>
      </w:r>
      <w:proofErr w:type="spellStart"/>
      <w:r w:rsidRPr="008060BF">
        <w:rPr>
          <w:rFonts w:ascii="Roboto" w:hAnsi="Roboto"/>
          <w:color w:val="000000" w:themeColor="text1"/>
          <w:sz w:val="24"/>
          <w:szCs w:val="24"/>
          <w:lang w:val="pt-BR"/>
        </w:rPr>
        <w:t>tag</w:t>
      </w:r>
      <w:proofErr w:type="spellEnd"/>
      <w:r>
        <w:rPr>
          <w:rFonts w:ascii="Arial Black" w:hAnsi="Arial Black"/>
          <w:color w:val="000000" w:themeColor="text1"/>
          <w:sz w:val="24"/>
          <w:szCs w:val="24"/>
          <w:lang w:val="pt-BR"/>
        </w:rPr>
        <w:t xml:space="preserve"> &lt;h1&gt;</w:t>
      </w:r>
      <w:r>
        <w:rPr>
          <w:rFonts w:ascii="Roboto" w:hAnsi="Roboto"/>
          <w:color w:val="000000" w:themeColor="text1"/>
          <w:sz w:val="20"/>
          <w:szCs w:val="20"/>
          <w:lang w:val="pt-BR"/>
        </w:rPr>
        <w:t xml:space="preserve"> EX de </w:t>
      </w:r>
      <w:proofErr w:type="spellStart"/>
      <w:r>
        <w:rPr>
          <w:rFonts w:ascii="Roboto" w:hAnsi="Roboto"/>
          <w:color w:val="000000" w:themeColor="text1"/>
          <w:sz w:val="20"/>
          <w:szCs w:val="20"/>
          <w:lang w:val="pt-BR"/>
        </w:rPr>
        <w:t>titulo</w:t>
      </w:r>
      <w:proofErr w:type="spellEnd"/>
      <w:r>
        <w:rPr>
          <w:rFonts w:ascii="Roboto" w:hAnsi="Roboto"/>
          <w:color w:val="000000" w:themeColor="text1"/>
          <w:sz w:val="20"/>
          <w:szCs w:val="20"/>
          <w:lang w:val="pt-BR"/>
        </w:rPr>
        <w:t xml:space="preserve"> </w:t>
      </w:r>
      <w:r>
        <w:rPr>
          <w:rFonts w:ascii="Arial Black" w:hAnsi="Arial Black"/>
          <w:color w:val="000000" w:themeColor="text1"/>
          <w:sz w:val="24"/>
          <w:szCs w:val="24"/>
          <w:lang w:val="pt-BR"/>
        </w:rPr>
        <w:t>&lt;/h1&gt;</w:t>
      </w:r>
      <w:r w:rsidR="00BD082D">
        <w:rPr>
          <w:rFonts w:ascii="Arial Black" w:hAnsi="Arial Black"/>
          <w:color w:val="000000" w:themeColor="text1"/>
          <w:sz w:val="24"/>
          <w:szCs w:val="24"/>
          <w:lang w:val="pt-BR"/>
        </w:rPr>
        <w:t xml:space="preserve"> </w:t>
      </w:r>
      <w:r w:rsidRPr="008060BF">
        <w:rPr>
          <w:rFonts w:ascii="Roboto" w:hAnsi="Roboto"/>
          <w:color w:val="000000" w:themeColor="text1"/>
          <w:sz w:val="24"/>
          <w:szCs w:val="24"/>
          <w:lang w:val="pt-BR"/>
        </w:rPr>
        <w:t xml:space="preserve">Fechamento de </w:t>
      </w:r>
      <w:proofErr w:type="spellStart"/>
      <w:r w:rsidRPr="008060BF">
        <w:rPr>
          <w:rFonts w:ascii="Roboto" w:hAnsi="Roboto"/>
          <w:color w:val="000000" w:themeColor="text1"/>
          <w:sz w:val="24"/>
          <w:szCs w:val="24"/>
          <w:lang w:val="pt-BR"/>
        </w:rPr>
        <w:t>tag</w:t>
      </w:r>
      <w:proofErr w:type="spellEnd"/>
      <w:r>
        <w:rPr>
          <w:rFonts w:ascii="Arial Black" w:hAnsi="Arial Black"/>
          <w:color w:val="000000" w:themeColor="text1"/>
          <w:sz w:val="24"/>
          <w:szCs w:val="24"/>
          <w:lang w:val="pt-BR"/>
        </w:rPr>
        <w:t xml:space="preserve"> </w:t>
      </w:r>
    </w:p>
    <w:p w14:paraId="73CABC5E" w14:textId="43A945A7" w:rsidR="008060BF" w:rsidRDefault="008060BF" w:rsidP="007225C9">
      <w:pPr>
        <w:rPr>
          <w:rFonts w:ascii="Arial Black" w:hAnsi="Arial Black"/>
          <w:color w:val="000000" w:themeColor="text1"/>
          <w:sz w:val="24"/>
          <w:szCs w:val="24"/>
          <w:lang w:val="pt-BR"/>
        </w:rPr>
      </w:pPr>
      <w:r>
        <w:rPr>
          <w:rFonts w:ascii="Arial Black" w:hAnsi="Arial Black"/>
          <w:color w:val="000000" w:themeColor="text1"/>
          <w:sz w:val="24"/>
          <w:szCs w:val="24"/>
          <w:lang w:val="pt-BR"/>
        </w:rPr>
        <w:t xml:space="preserve">&lt;p&gt; </w:t>
      </w:r>
      <w:r w:rsidRPr="008060BF">
        <w:rPr>
          <w:rFonts w:ascii="Roboto" w:hAnsi="Roboto"/>
          <w:color w:val="000000" w:themeColor="text1"/>
          <w:sz w:val="24"/>
          <w:szCs w:val="24"/>
          <w:lang w:val="pt-BR"/>
        </w:rPr>
        <w:t xml:space="preserve">EX de </w:t>
      </w:r>
      <w:proofErr w:type="spellStart"/>
      <w:r w:rsidRPr="008060BF">
        <w:rPr>
          <w:rFonts w:ascii="Roboto" w:hAnsi="Roboto"/>
          <w:color w:val="000000" w:themeColor="text1"/>
          <w:sz w:val="24"/>
          <w:szCs w:val="24"/>
          <w:lang w:val="pt-BR"/>
        </w:rPr>
        <w:t>paragrafo</w:t>
      </w:r>
      <w:proofErr w:type="spellEnd"/>
      <w:r>
        <w:rPr>
          <w:rFonts w:ascii="Arial Black" w:hAnsi="Arial Black"/>
          <w:color w:val="000000" w:themeColor="text1"/>
          <w:sz w:val="24"/>
          <w:szCs w:val="24"/>
          <w:lang w:val="pt-BR"/>
        </w:rPr>
        <w:t xml:space="preserve"> &lt;/p&gt;</w:t>
      </w:r>
    </w:p>
    <w:p w14:paraId="2B3CCB6A" w14:textId="3E2A8193" w:rsidR="008060BF" w:rsidRDefault="008060BF" w:rsidP="007225C9">
      <w:pPr>
        <w:rPr>
          <w:rFonts w:ascii="Arial Black" w:hAnsi="Arial Black"/>
          <w:color w:val="000000" w:themeColor="text1"/>
          <w:sz w:val="24"/>
          <w:szCs w:val="24"/>
          <w:lang w:val="pt-BR"/>
        </w:rPr>
      </w:pPr>
      <w:r>
        <w:rPr>
          <w:rFonts w:ascii="Arial Black" w:hAnsi="Arial Black"/>
          <w:color w:val="000000" w:themeColor="text1"/>
          <w:sz w:val="24"/>
          <w:szCs w:val="24"/>
          <w:lang w:val="pt-BR"/>
        </w:rPr>
        <w:t>&lt;</w:t>
      </w:r>
      <w:proofErr w:type="spellStart"/>
      <w:r>
        <w:rPr>
          <w:rFonts w:ascii="Arial Black" w:hAnsi="Arial Black"/>
          <w:color w:val="000000" w:themeColor="text1"/>
          <w:sz w:val="24"/>
          <w:szCs w:val="24"/>
          <w:lang w:val="pt-BR"/>
        </w:rPr>
        <w:t>img</w:t>
      </w:r>
      <w:proofErr w:type="spellEnd"/>
      <w:r>
        <w:rPr>
          <w:rFonts w:ascii="Arial Black" w:hAnsi="Arial Black"/>
          <w:color w:val="000000" w:themeColor="text1"/>
          <w:sz w:val="24"/>
          <w:szCs w:val="24"/>
          <w:lang w:val="pt-BR"/>
        </w:rPr>
        <w:t xml:space="preserve"> </w:t>
      </w:r>
      <w:proofErr w:type="spellStart"/>
      <w:r>
        <w:rPr>
          <w:rFonts w:ascii="Arial Black" w:hAnsi="Arial Black"/>
          <w:color w:val="000000" w:themeColor="text1"/>
          <w:sz w:val="24"/>
          <w:szCs w:val="24"/>
          <w:lang w:val="pt-BR"/>
        </w:rPr>
        <w:t>src</w:t>
      </w:r>
      <w:proofErr w:type="spellEnd"/>
      <w:proofErr w:type="gramStart"/>
      <w:r>
        <w:rPr>
          <w:rFonts w:ascii="Arial Black" w:hAnsi="Arial Black"/>
          <w:color w:val="000000" w:themeColor="text1"/>
          <w:sz w:val="24"/>
          <w:szCs w:val="24"/>
          <w:lang w:val="pt-BR"/>
        </w:rPr>
        <w:t>=”</w:t>
      </w:r>
      <w:r w:rsidRPr="008060BF">
        <w:rPr>
          <w:rFonts w:ascii="Roboto" w:hAnsi="Roboto"/>
          <w:color w:val="000000" w:themeColor="text1"/>
          <w:sz w:val="24"/>
          <w:szCs w:val="24"/>
          <w:lang w:val="pt-BR"/>
        </w:rPr>
        <w:t>foto.png</w:t>
      </w:r>
      <w:proofErr w:type="gramEnd"/>
      <w:r>
        <w:rPr>
          <w:rFonts w:ascii="Arial Black" w:hAnsi="Arial Black"/>
          <w:color w:val="000000" w:themeColor="text1"/>
          <w:sz w:val="24"/>
          <w:szCs w:val="24"/>
          <w:lang w:val="pt-BR"/>
        </w:rPr>
        <w:t>” ALT=”</w:t>
      </w:r>
      <w:r w:rsidRPr="008060BF">
        <w:rPr>
          <w:rFonts w:ascii="Roboto" w:hAnsi="Roboto"/>
          <w:color w:val="000000" w:themeColor="text1"/>
          <w:sz w:val="24"/>
          <w:szCs w:val="24"/>
          <w:lang w:val="pt-BR"/>
        </w:rPr>
        <w:t>exemplo de foto</w:t>
      </w:r>
      <w:r>
        <w:rPr>
          <w:rFonts w:ascii="Arial Black" w:hAnsi="Arial Black"/>
          <w:color w:val="000000" w:themeColor="text1"/>
          <w:sz w:val="24"/>
          <w:szCs w:val="24"/>
          <w:lang w:val="pt-BR"/>
        </w:rPr>
        <w:t>”&gt; ALT=</w:t>
      </w:r>
      <w:r w:rsidRPr="008060BF">
        <w:rPr>
          <w:rFonts w:ascii="Roboto" w:hAnsi="Roboto"/>
          <w:color w:val="000000" w:themeColor="text1"/>
          <w:sz w:val="24"/>
          <w:szCs w:val="24"/>
          <w:lang w:val="pt-BR"/>
        </w:rPr>
        <w:t>´par</w:t>
      </w:r>
      <w:r>
        <w:rPr>
          <w:rFonts w:ascii="Roboto" w:hAnsi="Roboto"/>
          <w:color w:val="000000" w:themeColor="text1"/>
          <w:sz w:val="24"/>
          <w:szCs w:val="24"/>
          <w:lang w:val="pt-BR"/>
        </w:rPr>
        <w:t>â</w:t>
      </w:r>
      <w:r w:rsidRPr="008060BF">
        <w:rPr>
          <w:rFonts w:ascii="Roboto" w:hAnsi="Roboto"/>
          <w:color w:val="000000" w:themeColor="text1"/>
          <w:sz w:val="24"/>
          <w:szCs w:val="24"/>
          <w:lang w:val="pt-BR"/>
        </w:rPr>
        <w:t>metro</w:t>
      </w:r>
      <w:r>
        <w:rPr>
          <w:rFonts w:ascii="Arial Black" w:hAnsi="Arial Black"/>
          <w:color w:val="000000" w:themeColor="text1"/>
          <w:sz w:val="24"/>
          <w:szCs w:val="24"/>
          <w:lang w:val="pt-BR"/>
        </w:rPr>
        <w:t xml:space="preserve"> “valor”</w:t>
      </w:r>
    </w:p>
    <w:p w14:paraId="62DED251" w14:textId="77777777" w:rsidR="00B37C33" w:rsidRDefault="00B37C33" w:rsidP="007225C9">
      <w:pPr>
        <w:rPr>
          <w:rFonts w:ascii="Arial Black" w:hAnsi="Arial Black"/>
          <w:color w:val="000000" w:themeColor="text1"/>
          <w:sz w:val="24"/>
          <w:szCs w:val="24"/>
          <w:lang w:val="pt-BR"/>
        </w:rPr>
      </w:pPr>
    </w:p>
    <w:p w14:paraId="7C08A717" w14:textId="47649FFD" w:rsidR="00B37C33" w:rsidRPr="00AC7B57" w:rsidRDefault="00B37C33" w:rsidP="007225C9">
      <w:pPr>
        <w:rPr>
          <w:rFonts w:ascii="Arial Black" w:hAnsi="Arial Black"/>
          <w:color w:val="385623" w:themeColor="accent6" w:themeShade="80"/>
          <w:sz w:val="24"/>
          <w:szCs w:val="24"/>
          <w:lang w:val="pt-BR"/>
        </w:rPr>
      </w:pPr>
      <w:r w:rsidRPr="00AC7B57">
        <w:rPr>
          <w:rFonts w:ascii="Arial Black" w:hAnsi="Arial Black"/>
          <w:color w:val="385623" w:themeColor="accent6" w:themeShade="80"/>
          <w:sz w:val="24"/>
          <w:szCs w:val="24"/>
          <w:lang w:val="pt-BR"/>
        </w:rPr>
        <w:t>Estrutura básica em HTML</w:t>
      </w:r>
    </w:p>
    <w:p w14:paraId="7D88CA13" w14:textId="77777777" w:rsidR="00B37C33" w:rsidRDefault="00B37C33" w:rsidP="007225C9">
      <w:pPr>
        <w:rPr>
          <w:rFonts w:ascii="Arial Black" w:hAnsi="Arial Black"/>
          <w:color w:val="000000" w:themeColor="text1"/>
          <w:sz w:val="24"/>
          <w:szCs w:val="24"/>
          <w:lang w:val="pt-BR"/>
        </w:rPr>
      </w:pPr>
    </w:p>
    <w:p w14:paraId="0CC255DF" w14:textId="3E3A57D7" w:rsidR="00B37C33" w:rsidRDefault="00B37C33" w:rsidP="007225C9">
      <w:pPr>
        <w:rPr>
          <w:rFonts w:ascii="Arial Black" w:hAnsi="Arial Black"/>
          <w:color w:val="000000" w:themeColor="text1"/>
          <w:sz w:val="24"/>
          <w:szCs w:val="24"/>
          <w:lang w:val="pt-BR"/>
        </w:rPr>
      </w:pPr>
      <w:r>
        <w:rPr>
          <w:rFonts w:ascii="Arial Black" w:hAnsi="Arial Black"/>
          <w:color w:val="000000" w:themeColor="text1"/>
          <w:sz w:val="24"/>
          <w:szCs w:val="24"/>
          <w:lang w:val="pt-BR"/>
        </w:rPr>
        <w:t xml:space="preserve">&lt;!DOCTYPE </w:t>
      </w:r>
      <w:proofErr w:type="spellStart"/>
      <w:r>
        <w:rPr>
          <w:rFonts w:ascii="Arial Black" w:hAnsi="Arial Black"/>
          <w:color w:val="000000" w:themeColor="text1"/>
          <w:sz w:val="24"/>
          <w:szCs w:val="24"/>
          <w:lang w:val="pt-BR"/>
        </w:rPr>
        <w:t>html</w:t>
      </w:r>
      <w:proofErr w:type="spellEnd"/>
      <w:r>
        <w:rPr>
          <w:rFonts w:ascii="Arial Black" w:hAnsi="Arial Black"/>
          <w:color w:val="000000" w:themeColor="text1"/>
          <w:sz w:val="24"/>
          <w:szCs w:val="24"/>
          <w:lang w:val="pt-BR"/>
        </w:rPr>
        <w:t>&gt;</w:t>
      </w:r>
    </w:p>
    <w:p w14:paraId="00CF40B9" w14:textId="4F978ABC" w:rsidR="00B37C33" w:rsidRDefault="00B37C33" w:rsidP="007225C9">
      <w:pPr>
        <w:rPr>
          <w:rFonts w:ascii="Arial Black" w:hAnsi="Arial Black"/>
          <w:color w:val="000000" w:themeColor="text1"/>
          <w:sz w:val="24"/>
          <w:szCs w:val="24"/>
          <w:lang w:val="pt-BR"/>
        </w:rPr>
      </w:pPr>
      <w:r>
        <w:rPr>
          <w:rFonts w:ascii="Arial Black" w:hAnsi="Arial Black"/>
          <w:color w:val="000000" w:themeColor="text1"/>
          <w:sz w:val="24"/>
          <w:szCs w:val="24"/>
          <w:lang w:val="pt-BR"/>
        </w:rPr>
        <w:t>&lt;</w:t>
      </w:r>
      <w:proofErr w:type="spellStart"/>
      <w:r>
        <w:rPr>
          <w:rFonts w:ascii="Arial Black" w:hAnsi="Arial Black"/>
          <w:color w:val="000000" w:themeColor="text1"/>
          <w:sz w:val="24"/>
          <w:szCs w:val="24"/>
          <w:lang w:val="pt-BR"/>
        </w:rPr>
        <w:t>html</w:t>
      </w:r>
      <w:proofErr w:type="spellEnd"/>
      <w:r>
        <w:rPr>
          <w:rFonts w:ascii="Arial Black" w:hAnsi="Arial Black"/>
          <w:color w:val="000000" w:themeColor="text1"/>
          <w:sz w:val="24"/>
          <w:szCs w:val="24"/>
          <w:lang w:val="pt-BR"/>
        </w:rPr>
        <w:t xml:space="preserve"> </w:t>
      </w:r>
      <w:proofErr w:type="spellStart"/>
      <w:r>
        <w:rPr>
          <w:rFonts w:ascii="Arial Black" w:hAnsi="Arial Black"/>
          <w:color w:val="000000" w:themeColor="text1"/>
          <w:sz w:val="24"/>
          <w:szCs w:val="24"/>
          <w:lang w:val="pt-BR"/>
        </w:rPr>
        <w:t>lang</w:t>
      </w:r>
      <w:proofErr w:type="spellEnd"/>
      <w:r>
        <w:rPr>
          <w:rFonts w:ascii="Arial Black" w:hAnsi="Arial Black"/>
          <w:color w:val="000000" w:themeColor="text1"/>
          <w:sz w:val="24"/>
          <w:szCs w:val="24"/>
          <w:lang w:val="pt-BR"/>
        </w:rPr>
        <w:t>=”</w:t>
      </w:r>
      <w:proofErr w:type="spellStart"/>
      <w:r>
        <w:rPr>
          <w:rFonts w:ascii="Arial Black" w:hAnsi="Arial Black"/>
          <w:color w:val="000000" w:themeColor="text1"/>
          <w:sz w:val="24"/>
          <w:szCs w:val="24"/>
          <w:lang w:val="pt-BR"/>
        </w:rPr>
        <w:t>pt-br</w:t>
      </w:r>
      <w:proofErr w:type="spellEnd"/>
      <w:r>
        <w:rPr>
          <w:rFonts w:ascii="Arial Black" w:hAnsi="Arial Black"/>
          <w:color w:val="000000" w:themeColor="text1"/>
          <w:sz w:val="24"/>
          <w:szCs w:val="24"/>
          <w:lang w:val="pt-BR"/>
        </w:rPr>
        <w:t>”&gt;</w:t>
      </w:r>
    </w:p>
    <w:p w14:paraId="3C6AFEEC" w14:textId="77777777" w:rsidR="00B37C33" w:rsidRDefault="00B37C33" w:rsidP="007225C9">
      <w:pPr>
        <w:rPr>
          <w:rFonts w:ascii="Arial Black" w:hAnsi="Arial Black"/>
          <w:color w:val="000000" w:themeColor="text1"/>
          <w:sz w:val="24"/>
          <w:szCs w:val="24"/>
          <w:lang w:val="pt-BR"/>
        </w:rPr>
      </w:pPr>
    </w:p>
    <w:p w14:paraId="64DD16D5" w14:textId="47250017" w:rsidR="00B37C33" w:rsidRDefault="00B37C33" w:rsidP="007225C9">
      <w:pPr>
        <w:rPr>
          <w:rFonts w:ascii="Arial Black" w:hAnsi="Arial Black"/>
          <w:color w:val="000000" w:themeColor="text1"/>
          <w:sz w:val="24"/>
          <w:szCs w:val="24"/>
          <w:lang w:val="pt-BR"/>
        </w:rPr>
      </w:pPr>
      <w:r>
        <w:rPr>
          <w:rFonts w:ascii="Arial Black" w:hAnsi="Arial Black"/>
          <w:color w:val="000000" w:themeColor="text1"/>
          <w:sz w:val="24"/>
          <w:szCs w:val="24"/>
          <w:lang w:val="pt-BR"/>
        </w:rPr>
        <w:t xml:space="preserve">    &lt;</w:t>
      </w:r>
      <w:proofErr w:type="spellStart"/>
      <w:r>
        <w:rPr>
          <w:rFonts w:ascii="Arial Black" w:hAnsi="Arial Black"/>
          <w:color w:val="000000" w:themeColor="text1"/>
          <w:sz w:val="24"/>
          <w:szCs w:val="24"/>
          <w:lang w:val="pt-BR"/>
        </w:rPr>
        <w:t>head</w:t>
      </w:r>
      <w:proofErr w:type="spellEnd"/>
      <w:r>
        <w:rPr>
          <w:rFonts w:ascii="Arial Black" w:hAnsi="Arial Black"/>
          <w:color w:val="000000" w:themeColor="text1"/>
          <w:sz w:val="24"/>
          <w:szCs w:val="24"/>
          <w:lang w:val="pt-BR"/>
        </w:rPr>
        <w:t>&gt;</w:t>
      </w:r>
    </w:p>
    <w:p w14:paraId="14B4126E" w14:textId="4CCD4FA8" w:rsidR="00B37C33" w:rsidRDefault="00B37C33" w:rsidP="007225C9">
      <w:pPr>
        <w:rPr>
          <w:rFonts w:ascii="Arial Black" w:hAnsi="Arial Black"/>
          <w:color w:val="000000" w:themeColor="text1"/>
          <w:sz w:val="24"/>
          <w:szCs w:val="24"/>
          <w:lang w:val="pt-BR"/>
        </w:rPr>
      </w:pPr>
      <w:r>
        <w:rPr>
          <w:rFonts w:ascii="Arial Black" w:hAnsi="Arial Black"/>
          <w:color w:val="000000" w:themeColor="text1"/>
          <w:sz w:val="24"/>
          <w:szCs w:val="24"/>
          <w:lang w:val="pt-BR"/>
        </w:rPr>
        <w:t xml:space="preserve">               &lt;meta charset</w:t>
      </w:r>
      <w:proofErr w:type="gramStart"/>
      <w:r>
        <w:rPr>
          <w:rFonts w:ascii="Arial Black" w:hAnsi="Arial Black"/>
          <w:color w:val="000000" w:themeColor="text1"/>
          <w:sz w:val="24"/>
          <w:szCs w:val="24"/>
          <w:lang w:val="pt-BR"/>
        </w:rPr>
        <w:t>-“</w:t>
      </w:r>
      <w:proofErr w:type="gramEnd"/>
      <w:r w:rsidRPr="00AC7B57">
        <w:rPr>
          <w:rFonts w:ascii="Roboto" w:hAnsi="Roboto"/>
          <w:color w:val="000000" w:themeColor="text1"/>
          <w:sz w:val="24"/>
          <w:szCs w:val="24"/>
          <w:lang w:val="pt-BR"/>
        </w:rPr>
        <w:t>utf-8</w:t>
      </w:r>
      <w:r>
        <w:rPr>
          <w:rFonts w:ascii="Arial Black" w:hAnsi="Arial Black"/>
          <w:color w:val="000000" w:themeColor="text1"/>
          <w:sz w:val="24"/>
          <w:szCs w:val="24"/>
          <w:lang w:val="pt-BR"/>
        </w:rPr>
        <w:t>”&gt;</w:t>
      </w:r>
    </w:p>
    <w:p w14:paraId="6FFADF93" w14:textId="134E2846" w:rsidR="00B37C33" w:rsidRDefault="00B37C33" w:rsidP="007225C9">
      <w:pPr>
        <w:rPr>
          <w:rFonts w:ascii="Arial Black" w:hAnsi="Arial Black"/>
          <w:color w:val="000000" w:themeColor="text1"/>
          <w:sz w:val="24"/>
          <w:szCs w:val="24"/>
          <w:lang w:val="pt-BR"/>
        </w:rPr>
      </w:pPr>
      <w:r>
        <w:rPr>
          <w:rFonts w:ascii="Arial Black" w:hAnsi="Arial Black"/>
          <w:color w:val="000000" w:themeColor="text1"/>
          <w:sz w:val="24"/>
          <w:szCs w:val="24"/>
          <w:lang w:val="pt-BR"/>
        </w:rPr>
        <w:t xml:space="preserve">               &lt;meta </w:t>
      </w:r>
      <w:proofErr w:type="spellStart"/>
      <w:r>
        <w:rPr>
          <w:rFonts w:ascii="Arial Black" w:hAnsi="Arial Black"/>
          <w:color w:val="000000" w:themeColor="text1"/>
          <w:sz w:val="24"/>
          <w:szCs w:val="24"/>
          <w:lang w:val="pt-BR"/>
        </w:rPr>
        <w:t>name</w:t>
      </w:r>
      <w:proofErr w:type="spellEnd"/>
      <w:proofErr w:type="gramStart"/>
      <w:r>
        <w:rPr>
          <w:rFonts w:ascii="Arial Black" w:hAnsi="Arial Black"/>
          <w:color w:val="000000" w:themeColor="text1"/>
          <w:sz w:val="24"/>
          <w:szCs w:val="24"/>
          <w:lang w:val="pt-BR"/>
        </w:rPr>
        <w:t>=”</w:t>
      </w:r>
      <w:proofErr w:type="spellStart"/>
      <w:r w:rsidRPr="00AC7B57">
        <w:rPr>
          <w:rFonts w:ascii="Roboto" w:hAnsi="Roboto"/>
          <w:color w:val="000000" w:themeColor="text1"/>
          <w:sz w:val="24"/>
          <w:szCs w:val="24"/>
          <w:lang w:val="pt-BR"/>
        </w:rPr>
        <w:t>viewport</w:t>
      </w:r>
      <w:proofErr w:type="spellEnd"/>
      <w:proofErr w:type="gramEnd"/>
      <w:r>
        <w:rPr>
          <w:rFonts w:ascii="Arial Black" w:hAnsi="Arial Black"/>
          <w:color w:val="000000" w:themeColor="text1"/>
          <w:sz w:val="24"/>
          <w:szCs w:val="24"/>
          <w:lang w:val="pt-BR"/>
        </w:rPr>
        <w:t>”&gt;</w:t>
      </w:r>
    </w:p>
    <w:p w14:paraId="17007533" w14:textId="6DDC173E" w:rsidR="00B37C33" w:rsidRPr="00AC7B57" w:rsidRDefault="00B37C33" w:rsidP="007225C9">
      <w:pPr>
        <w:rPr>
          <w:rFonts w:ascii="Roboto" w:hAnsi="Roboto"/>
          <w:color w:val="000000" w:themeColor="text1"/>
          <w:sz w:val="24"/>
          <w:szCs w:val="24"/>
          <w:lang w:val="pt-BR"/>
        </w:rPr>
      </w:pPr>
      <w:r>
        <w:rPr>
          <w:rFonts w:ascii="Arial Black" w:hAnsi="Arial Black"/>
          <w:color w:val="000000" w:themeColor="text1"/>
          <w:sz w:val="24"/>
          <w:szCs w:val="24"/>
          <w:lang w:val="pt-BR"/>
        </w:rPr>
        <w:t xml:space="preserve">               </w:t>
      </w:r>
      <w:proofErr w:type="spellStart"/>
      <w:r>
        <w:rPr>
          <w:rFonts w:ascii="Arial Black" w:hAnsi="Arial Black"/>
          <w:color w:val="000000" w:themeColor="text1"/>
          <w:sz w:val="24"/>
          <w:szCs w:val="24"/>
          <w:lang w:val="pt-BR"/>
        </w:rPr>
        <w:t>Content</w:t>
      </w:r>
      <w:proofErr w:type="spellEnd"/>
      <w:proofErr w:type="gramStart"/>
      <w:r w:rsidRPr="00AC7B57">
        <w:rPr>
          <w:rFonts w:ascii="Roboto" w:hAnsi="Roboto"/>
          <w:color w:val="000000" w:themeColor="text1"/>
          <w:sz w:val="24"/>
          <w:szCs w:val="24"/>
          <w:lang w:val="pt-BR"/>
        </w:rPr>
        <w:t>=”</w:t>
      </w:r>
      <w:proofErr w:type="spellStart"/>
      <w:r w:rsidR="00AC7B57" w:rsidRPr="00AC7B57">
        <w:rPr>
          <w:rFonts w:ascii="Roboto" w:hAnsi="Roboto"/>
          <w:color w:val="000000" w:themeColor="text1"/>
          <w:sz w:val="24"/>
          <w:szCs w:val="24"/>
          <w:lang w:val="pt-BR"/>
        </w:rPr>
        <w:t>width</w:t>
      </w:r>
      <w:proofErr w:type="spellEnd"/>
      <w:proofErr w:type="gramEnd"/>
      <w:r w:rsidR="00AC7B57" w:rsidRPr="00AC7B57">
        <w:rPr>
          <w:rFonts w:ascii="Roboto" w:hAnsi="Roboto"/>
          <w:color w:val="000000" w:themeColor="text1"/>
          <w:sz w:val="24"/>
          <w:szCs w:val="24"/>
          <w:lang w:val="pt-BR"/>
        </w:rPr>
        <w:t>=device-</w:t>
      </w:r>
      <w:proofErr w:type="spellStart"/>
      <w:r w:rsidR="00AC7B57" w:rsidRPr="00AC7B57">
        <w:rPr>
          <w:rFonts w:ascii="Roboto" w:hAnsi="Roboto"/>
          <w:color w:val="000000" w:themeColor="text1"/>
          <w:sz w:val="24"/>
          <w:szCs w:val="24"/>
          <w:lang w:val="pt-BR"/>
        </w:rPr>
        <w:t>width</w:t>
      </w:r>
      <w:proofErr w:type="spellEnd"/>
      <w:r w:rsidR="00AC7B57" w:rsidRPr="00AC7B57">
        <w:rPr>
          <w:rFonts w:ascii="Roboto" w:hAnsi="Roboto"/>
          <w:color w:val="000000" w:themeColor="text1"/>
          <w:sz w:val="24"/>
          <w:szCs w:val="24"/>
          <w:lang w:val="pt-BR"/>
        </w:rPr>
        <w:t>,</w:t>
      </w:r>
    </w:p>
    <w:p w14:paraId="26887F08" w14:textId="52D47C68" w:rsidR="00AC7B57" w:rsidRPr="00AC7B57" w:rsidRDefault="00AC7B57" w:rsidP="007225C9">
      <w:pPr>
        <w:rPr>
          <w:rFonts w:ascii="Roboto" w:hAnsi="Roboto"/>
          <w:color w:val="000000" w:themeColor="text1"/>
          <w:sz w:val="24"/>
          <w:szCs w:val="24"/>
          <w:lang w:val="pt-BR"/>
        </w:rPr>
      </w:pPr>
      <w:r w:rsidRPr="00AC7B57">
        <w:rPr>
          <w:rFonts w:ascii="Roboto" w:hAnsi="Roboto"/>
          <w:color w:val="000000" w:themeColor="text1"/>
          <w:sz w:val="24"/>
          <w:szCs w:val="24"/>
          <w:lang w:val="pt-BR"/>
        </w:rPr>
        <w:t xml:space="preserve">               </w:t>
      </w:r>
      <w:proofErr w:type="spellStart"/>
      <w:r w:rsidRPr="00AC7B57">
        <w:rPr>
          <w:rFonts w:ascii="Roboto" w:hAnsi="Roboto"/>
          <w:color w:val="000000" w:themeColor="text1"/>
          <w:sz w:val="24"/>
          <w:szCs w:val="24"/>
          <w:lang w:val="pt-BR"/>
        </w:rPr>
        <w:t>Initial-scale</w:t>
      </w:r>
      <w:proofErr w:type="spellEnd"/>
      <w:r w:rsidRPr="00AC7B57">
        <w:rPr>
          <w:rFonts w:ascii="Roboto" w:hAnsi="Roboto"/>
          <w:color w:val="000000" w:themeColor="text1"/>
          <w:sz w:val="24"/>
          <w:szCs w:val="24"/>
          <w:lang w:val="pt-BR"/>
        </w:rPr>
        <w:t>=1.0”</w:t>
      </w:r>
    </w:p>
    <w:p w14:paraId="06CDFD6E" w14:textId="0B852340" w:rsidR="00B37C33" w:rsidRDefault="00B37C33" w:rsidP="007225C9">
      <w:pPr>
        <w:rPr>
          <w:rFonts w:ascii="Arial Black" w:hAnsi="Arial Black"/>
          <w:color w:val="000000" w:themeColor="text1"/>
          <w:sz w:val="24"/>
          <w:szCs w:val="24"/>
          <w:lang w:val="pt-BR"/>
        </w:rPr>
      </w:pPr>
      <w:r>
        <w:rPr>
          <w:rFonts w:ascii="Arial Black" w:hAnsi="Arial Black"/>
          <w:color w:val="000000" w:themeColor="text1"/>
          <w:sz w:val="24"/>
          <w:szCs w:val="24"/>
          <w:lang w:val="pt-BR"/>
        </w:rPr>
        <w:t xml:space="preserve">    &lt;/</w:t>
      </w:r>
      <w:proofErr w:type="spellStart"/>
      <w:r>
        <w:rPr>
          <w:rFonts w:ascii="Arial Black" w:hAnsi="Arial Black"/>
          <w:color w:val="000000" w:themeColor="text1"/>
          <w:sz w:val="24"/>
          <w:szCs w:val="24"/>
          <w:lang w:val="pt-BR"/>
        </w:rPr>
        <w:t>head</w:t>
      </w:r>
      <w:proofErr w:type="spellEnd"/>
      <w:r>
        <w:rPr>
          <w:rFonts w:ascii="Arial Black" w:hAnsi="Arial Black"/>
          <w:color w:val="000000" w:themeColor="text1"/>
          <w:sz w:val="24"/>
          <w:szCs w:val="24"/>
          <w:lang w:val="pt-BR"/>
        </w:rPr>
        <w:t>&gt;</w:t>
      </w:r>
    </w:p>
    <w:p w14:paraId="352CC7C7" w14:textId="672BF2C3" w:rsidR="00B37C33" w:rsidRDefault="00B37C33" w:rsidP="007225C9">
      <w:pPr>
        <w:rPr>
          <w:rFonts w:ascii="Arial Black" w:hAnsi="Arial Black"/>
          <w:color w:val="000000" w:themeColor="text1"/>
          <w:sz w:val="24"/>
          <w:szCs w:val="24"/>
          <w:lang w:val="pt-BR"/>
        </w:rPr>
      </w:pPr>
      <w:r>
        <w:rPr>
          <w:rFonts w:ascii="Arial Black" w:hAnsi="Arial Black"/>
          <w:color w:val="000000" w:themeColor="text1"/>
          <w:sz w:val="24"/>
          <w:szCs w:val="24"/>
          <w:lang w:val="pt-BR"/>
        </w:rPr>
        <w:t xml:space="preserve">    &lt;body&gt;</w:t>
      </w:r>
    </w:p>
    <w:p w14:paraId="3944B5F6" w14:textId="5443D679" w:rsidR="00AC7B57" w:rsidRDefault="00AC7B57" w:rsidP="007225C9">
      <w:pPr>
        <w:rPr>
          <w:rFonts w:ascii="Arial Black" w:hAnsi="Arial Black"/>
          <w:color w:val="000000" w:themeColor="text1"/>
          <w:sz w:val="24"/>
          <w:szCs w:val="24"/>
          <w:lang w:val="pt-BR"/>
        </w:rPr>
      </w:pPr>
      <w:r>
        <w:rPr>
          <w:rFonts w:ascii="Arial Black" w:hAnsi="Arial Black"/>
          <w:color w:val="000000" w:themeColor="text1"/>
          <w:sz w:val="24"/>
          <w:szCs w:val="24"/>
          <w:lang w:val="pt-BR"/>
        </w:rPr>
        <w:t xml:space="preserve">     &lt;h1&gt; </w:t>
      </w:r>
      <w:r w:rsidRPr="00AC7B57">
        <w:rPr>
          <w:rFonts w:ascii="Roboto" w:hAnsi="Roboto"/>
          <w:color w:val="000000" w:themeColor="text1"/>
          <w:sz w:val="24"/>
          <w:szCs w:val="24"/>
          <w:lang w:val="pt-BR"/>
        </w:rPr>
        <w:t>Olá, mundo</w:t>
      </w:r>
      <w:r>
        <w:rPr>
          <w:rFonts w:ascii="Arial Black" w:hAnsi="Arial Black"/>
          <w:color w:val="000000" w:themeColor="text1"/>
          <w:sz w:val="24"/>
          <w:szCs w:val="24"/>
          <w:lang w:val="pt-BR"/>
        </w:rPr>
        <w:t xml:space="preserve"> &lt;/h1&gt;</w:t>
      </w:r>
    </w:p>
    <w:p w14:paraId="3AF59D7C" w14:textId="62CB7B25" w:rsidR="00B37C33" w:rsidRDefault="00B37C33" w:rsidP="007225C9">
      <w:pPr>
        <w:rPr>
          <w:rFonts w:ascii="Arial Black" w:hAnsi="Arial Black"/>
          <w:color w:val="000000" w:themeColor="text1"/>
          <w:sz w:val="24"/>
          <w:szCs w:val="24"/>
          <w:lang w:val="pt-BR"/>
        </w:rPr>
      </w:pPr>
      <w:r>
        <w:rPr>
          <w:rFonts w:ascii="Arial Black" w:hAnsi="Arial Black"/>
          <w:color w:val="000000" w:themeColor="text1"/>
          <w:sz w:val="24"/>
          <w:szCs w:val="24"/>
          <w:lang w:val="pt-BR"/>
        </w:rPr>
        <w:t xml:space="preserve">    &lt;/body&gt;</w:t>
      </w:r>
    </w:p>
    <w:p w14:paraId="3AC3EAB8" w14:textId="77777777" w:rsidR="00B37C33" w:rsidRDefault="00B37C33" w:rsidP="007225C9">
      <w:pPr>
        <w:rPr>
          <w:rFonts w:ascii="Arial Black" w:hAnsi="Arial Black"/>
          <w:color w:val="000000" w:themeColor="text1"/>
          <w:sz w:val="24"/>
          <w:szCs w:val="24"/>
          <w:lang w:val="pt-BR"/>
        </w:rPr>
      </w:pPr>
    </w:p>
    <w:p w14:paraId="50606B22" w14:textId="6FB2503C" w:rsidR="00B37C33" w:rsidRDefault="00B37C33" w:rsidP="007225C9">
      <w:pPr>
        <w:rPr>
          <w:rFonts w:ascii="Arial Black" w:hAnsi="Arial Black"/>
          <w:color w:val="000000" w:themeColor="text1"/>
          <w:sz w:val="24"/>
          <w:szCs w:val="24"/>
          <w:lang w:val="pt-BR"/>
        </w:rPr>
      </w:pPr>
      <w:r>
        <w:rPr>
          <w:rFonts w:ascii="Arial Black" w:hAnsi="Arial Black"/>
          <w:color w:val="000000" w:themeColor="text1"/>
          <w:sz w:val="24"/>
          <w:szCs w:val="24"/>
          <w:lang w:val="pt-BR"/>
        </w:rPr>
        <w:t>&lt;/</w:t>
      </w:r>
      <w:proofErr w:type="spellStart"/>
      <w:r>
        <w:rPr>
          <w:rFonts w:ascii="Arial Black" w:hAnsi="Arial Black"/>
          <w:color w:val="000000" w:themeColor="text1"/>
          <w:sz w:val="24"/>
          <w:szCs w:val="24"/>
          <w:lang w:val="pt-BR"/>
        </w:rPr>
        <w:t>html</w:t>
      </w:r>
      <w:proofErr w:type="spellEnd"/>
      <w:r>
        <w:rPr>
          <w:rFonts w:ascii="Arial Black" w:hAnsi="Arial Black"/>
          <w:color w:val="000000" w:themeColor="text1"/>
          <w:sz w:val="24"/>
          <w:szCs w:val="24"/>
          <w:lang w:val="pt-BR"/>
        </w:rPr>
        <w:t>&gt;</w:t>
      </w:r>
    </w:p>
    <w:p w14:paraId="1203B660" w14:textId="77777777" w:rsidR="008060BF" w:rsidRDefault="008060BF" w:rsidP="007225C9">
      <w:pPr>
        <w:rPr>
          <w:rFonts w:ascii="Arial Black" w:hAnsi="Arial Black"/>
          <w:color w:val="000000" w:themeColor="text1"/>
          <w:sz w:val="24"/>
          <w:szCs w:val="24"/>
          <w:lang w:val="pt-BR"/>
        </w:rPr>
      </w:pPr>
    </w:p>
    <w:p w14:paraId="240D42EC" w14:textId="27132196" w:rsidR="008060BF" w:rsidRPr="00B37C33" w:rsidRDefault="008060BF" w:rsidP="007225C9">
      <w:pPr>
        <w:rPr>
          <w:rFonts w:ascii="Arial Black" w:hAnsi="Arial Black"/>
          <w:color w:val="FF0000"/>
          <w:sz w:val="24"/>
          <w:szCs w:val="24"/>
          <w:lang w:val="pt-BR"/>
        </w:rPr>
      </w:pPr>
      <w:r w:rsidRPr="00B37C33">
        <w:rPr>
          <w:rFonts w:ascii="Arial Black" w:hAnsi="Arial Black"/>
          <w:color w:val="FF0000"/>
          <w:sz w:val="24"/>
          <w:szCs w:val="24"/>
          <w:lang w:val="pt-BR"/>
        </w:rPr>
        <w:t>Estilo em CSS</w:t>
      </w:r>
    </w:p>
    <w:p w14:paraId="21E5BA42" w14:textId="77777777" w:rsidR="008060BF" w:rsidRDefault="008060BF" w:rsidP="007225C9">
      <w:pPr>
        <w:rPr>
          <w:rFonts w:ascii="Arial Black" w:hAnsi="Arial Black"/>
          <w:color w:val="000000" w:themeColor="text1"/>
          <w:sz w:val="24"/>
          <w:szCs w:val="24"/>
          <w:lang w:val="pt-BR"/>
        </w:rPr>
      </w:pPr>
    </w:p>
    <w:p w14:paraId="4574697D" w14:textId="440C1E36" w:rsidR="00B37C33" w:rsidRDefault="008060BF" w:rsidP="007225C9">
      <w:pPr>
        <w:rPr>
          <w:rFonts w:ascii="Arial Black" w:hAnsi="Arial Black"/>
          <w:color w:val="000000" w:themeColor="text1"/>
          <w:sz w:val="24"/>
          <w:szCs w:val="24"/>
          <w:lang w:val="pt-BR"/>
        </w:rPr>
      </w:pPr>
      <w:r w:rsidRPr="00B37C33">
        <w:rPr>
          <w:rFonts w:ascii="Roboto" w:hAnsi="Roboto"/>
          <w:color w:val="000000" w:themeColor="text1"/>
          <w:sz w:val="24"/>
          <w:szCs w:val="24"/>
          <w:lang w:val="pt-BR"/>
        </w:rPr>
        <w:t>Seletor</w:t>
      </w:r>
      <w:r>
        <w:rPr>
          <w:rFonts w:ascii="Arial Black" w:hAnsi="Arial Black"/>
          <w:color w:val="000000" w:themeColor="text1"/>
          <w:sz w:val="24"/>
          <w:szCs w:val="24"/>
          <w:lang w:val="pt-BR"/>
        </w:rPr>
        <w:t>- H1 {</w:t>
      </w:r>
    </w:p>
    <w:p w14:paraId="5139F3CF" w14:textId="1C35B903" w:rsidR="00B37C33" w:rsidRDefault="00B37C33" w:rsidP="007225C9">
      <w:pPr>
        <w:rPr>
          <w:rFonts w:ascii="Arial Black" w:hAnsi="Arial Black"/>
          <w:color w:val="000000" w:themeColor="text1"/>
          <w:sz w:val="24"/>
          <w:szCs w:val="24"/>
          <w:lang w:val="pt-BR"/>
        </w:rPr>
      </w:pPr>
      <w:r>
        <w:rPr>
          <w:rFonts w:ascii="Arial Black" w:hAnsi="Arial Black"/>
          <w:color w:val="000000" w:themeColor="text1"/>
          <w:sz w:val="24"/>
          <w:szCs w:val="24"/>
          <w:lang w:val="pt-BR"/>
        </w:rPr>
        <w:t xml:space="preserve">   Declaração </w:t>
      </w:r>
    </w:p>
    <w:p w14:paraId="774F93CB" w14:textId="1FEFDD01" w:rsidR="008060BF" w:rsidRPr="00B37C33" w:rsidRDefault="008060BF" w:rsidP="007225C9">
      <w:pPr>
        <w:rPr>
          <w:rFonts w:ascii="Roboto" w:hAnsi="Roboto"/>
          <w:color w:val="000000" w:themeColor="text1"/>
          <w:sz w:val="24"/>
          <w:szCs w:val="24"/>
          <w:lang w:val="pt-BR"/>
        </w:rPr>
      </w:pPr>
      <w:r>
        <w:rPr>
          <w:rFonts w:ascii="Arial Black" w:hAnsi="Arial Black"/>
          <w:color w:val="000000" w:themeColor="text1"/>
          <w:sz w:val="24"/>
          <w:szCs w:val="24"/>
          <w:lang w:val="pt-BR"/>
        </w:rPr>
        <w:t xml:space="preserve">   </w:t>
      </w:r>
      <w:proofErr w:type="spellStart"/>
      <w:r w:rsidRPr="00B37C33">
        <w:rPr>
          <w:rFonts w:ascii="Roboto" w:hAnsi="Roboto"/>
          <w:color w:val="000000" w:themeColor="text1"/>
          <w:sz w:val="24"/>
          <w:szCs w:val="24"/>
          <w:lang w:val="pt-BR"/>
        </w:rPr>
        <w:t>font-family:Arial</w:t>
      </w:r>
      <w:proofErr w:type="spellEnd"/>
      <w:r w:rsidRPr="00B37C33">
        <w:rPr>
          <w:rFonts w:ascii="Roboto" w:hAnsi="Roboto"/>
          <w:color w:val="000000" w:themeColor="text1"/>
          <w:sz w:val="24"/>
          <w:szCs w:val="24"/>
          <w:lang w:val="pt-BR"/>
        </w:rPr>
        <w:t>;</w:t>
      </w:r>
    </w:p>
    <w:p w14:paraId="5EFD62B7" w14:textId="39C0E0B2" w:rsidR="00B37C33" w:rsidRPr="00B37C33" w:rsidRDefault="008060BF" w:rsidP="007225C9">
      <w:pPr>
        <w:rPr>
          <w:rFonts w:ascii="Roboto" w:hAnsi="Roboto"/>
          <w:color w:val="000000" w:themeColor="text1"/>
          <w:sz w:val="24"/>
          <w:szCs w:val="24"/>
          <w:lang w:val="pt-BR"/>
        </w:rPr>
      </w:pPr>
      <w:r w:rsidRPr="00B37C33">
        <w:rPr>
          <w:rFonts w:ascii="Roboto" w:hAnsi="Roboto"/>
          <w:color w:val="000000" w:themeColor="text1"/>
          <w:sz w:val="24"/>
          <w:szCs w:val="24"/>
          <w:lang w:val="pt-BR"/>
        </w:rPr>
        <w:t xml:space="preserve">    font-size:</w:t>
      </w:r>
      <w:r w:rsidR="00B37C33" w:rsidRPr="00B37C33">
        <w:rPr>
          <w:rFonts w:ascii="Roboto" w:hAnsi="Roboto"/>
          <w:color w:val="000000" w:themeColor="text1"/>
          <w:sz w:val="24"/>
          <w:szCs w:val="24"/>
          <w:lang w:val="pt-BR"/>
        </w:rPr>
        <w:t>20pt;</w:t>
      </w:r>
    </w:p>
    <w:p w14:paraId="326F48B6" w14:textId="217BE84D" w:rsidR="00B37C33" w:rsidRDefault="00B37C33" w:rsidP="007225C9">
      <w:pPr>
        <w:rPr>
          <w:rFonts w:ascii="Roboto" w:hAnsi="Roboto"/>
          <w:color w:val="000000" w:themeColor="text1"/>
          <w:sz w:val="24"/>
          <w:szCs w:val="24"/>
          <w:lang w:val="pt-BR"/>
        </w:rPr>
      </w:pPr>
      <w:r w:rsidRPr="00B37C33">
        <w:rPr>
          <w:rFonts w:ascii="Roboto" w:hAnsi="Roboto"/>
          <w:color w:val="000000" w:themeColor="text1"/>
          <w:sz w:val="24"/>
          <w:szCs w:val="24"/>
          <w:lang w:val="pt-BR"/>
        </w:rPr>
        <w:t xml:space="preserve">    </w:t>
      </w:r>
      <w:proofErr w:type="spellStart"/>
      <w:r w:rsidRPr="00B37C33">
        <w:rPr>
          <w:rFonts w:ascii="Roboto" w:hAnsi="Roboto"/>
          <w:color w:val="000000" w:themeColor="text1"/>
          <w:sz w:val="24"/>
          <w:szCs w:val="24"/>
          <w:lang w:val="pt-BR"/>
        </w:rPr>
        <w:t>color:blue</w:t>
      </w:r>
      <w:proofErr w:type="spellEnd"/>
      <w:r w:rsidRPr="00B37C33">
        <w:rPr>
          <w:rFonts w:ascii="Roboto" w:hAnsi="Roboto"/>
          <w:color w:val="000000" w:themeColor="text1"/>
          <w:sz w:val="24"/>
          <w:szCs w:val="24"/>
          <w:lang w:val="pt-BR"/>
        </w:rPr>
        <w:t>;</w:t>
      </w:r>
      <w:r>
        <w:rPr>
          <w:rFonts w:ascii="Roboto" w:hAnsi="Roboto"/>
          <w:color w:val="000000" w:themeColor="text1"/>
          <w:sz w:val="24"/>
          <w:szCs w:val="24"/>
          <w:lang w:val="pt-BR"/>
        </w:rPr>
        <w:t>-&gt;valor</w:t>
      </w:r>
    </w:p>
    <w:p w14:paraId="68EA3A2E" w14:textId="3A0BB9A9" w:rsidR="00B37C33" w:rsidRPr="00B37C33" w:rsidRDefault="00B37C33" w:rsidP="007225C9">
      <w:pPr>
        <w:rPr>
          <w:rFonts w:ascii="Roboto" w:hAnsi="Roboto"/>
          <w:color w:val="000000" w:themeColor="text1"/>
          <w:sz w:val="24"/>
          <w:szCs w:val="24"/>
          <w:lang w:val="pt-BR"/>
        </w:rPr>
      </w:pPr>
      <w:r>
        <w:rPr>
          <w:rFonts w:ascii="Roboto" w:hAnsi="Roboto"/>
          <w:color w:val="000000" w:themeColor="text1"/>
          <w:sz w:val="24"/>
          <w:szCs w:val="24"/>
          <w:lang w:val="pt-BR"/>
        </w:rPr>
        <w:lastRenderedPageBreak/>
        <w:t xml:space="preserve">     propriedade </w:t>
      </w:r>
    </w:p>
    <w:p w14:paraId="07289C20" w14:textId="77777777" w:rsidR="008060BF" w:rsidRDefault="008060BF" w:rsidP="007225C9">
      <w:pPr>
        <w:rPr>
          <w:rFonts w:ascii="Arial Black" w:hAnsi="Arial Black"/>
          <w:color w:val="000000" w:themeColor="text1"/>
          <w:sz w:val="24"/>
          <w:szCs w:val="24"/>
          <w:lang w:val="pt-BR"/>
        </w:rPr>
      </w:pPr>
    </w:p>
    <w:p w14:paraId="0700F9DF" w14:textId="4B7E9775" w:rsidR="008060BF" w:rsidRDefault="008060BF" w:rsidP="007225C9">
      <w:pPr>
        <w:rPr>
          <w:rFonts w:ascii="Arial Black" w:hAnsi="Arial Black"/>
          <w:color w:val="000000" w:themeColor="text1"/>
          <w:sz w:val="24"/>
          <w:szCs w:val="24"/>
          <w:lang w:val="pt-BR"/>
        </w:rPr>
      </w:pPr>
      <w:r>
        <w:rPr>
          <w:rFonts w:ascii="Arial Black" w:hAnsi="Arial Black"/>
          <w:color w:val="000000" w:themeColor="text1"/>
          <w:sz w:val="24"/>
          <w:szCs w:val="24"/>
          <w:lang w:val="pt-BR"/>
        </w:rPr>
        <w:t>}</w:t>
      </w:r>
    </w:p>
    <w:p w14:paraId="1A6DA12D" w14:textId="77777777" w:rsidR="00AC7B57" w:rsidRDefault="00AC7B57" w:rsidP="007225C9">
      <w:pPr>
        <w:rPr>
          <w:rFonts w:ascii="Arial Black" w:hAnsi="Arial Black"/>
          <w:color w:val="000000" w:themeColor="text1"/>
          <w:sz w:val="24"/>
          <w:szCs w:val="24"/>
          <w:lang w:val="pt-BR"/>
        </w:rPr>
      </w:pPr>
    </w:p>
    <w:p w14:paraId="2656FF45" w14:textId="28D07A5E" w:rsidR="00AC7B57" w:rsidRDefault="00AC7B57" w:rsidP="007225C9">
      <w:pPr>
        <w:rPr>
          <w:rFonts w:ascii="Arial Black" w:hAnsi="Arial Black"/>
          <w:color w:val="000000" w:themeColor="text1"/>
          <w:sz w:val="24"/>
          <w:szCs w:val="24"/>
          <w:lang w:val="pt-BR"/>
        </w:rPr>
      </w:pPr>
      <w:r>
        <w:rPr>
          <w:rFonts w:ascii="Arial Black" w:hAnsi="Arial Black"/>
          <w:color w:val="000000" w:themeColor="text1"/>
          <w:sz w:val="24"/>
          <w:szCs w:val="24"/>
          <w:lang w:val="pt-BR"/>
        </w:rPr>
        <w:t xml:space="preserve">Como funcionam a HTML e as </w:t>
      </w:r>
      <w:proofErr w:type="gramStart"/>
      <w:r>
        <w:rPr>
          <w:rFonts w:ascii="Arial Black" w:hAnsi="Arial Black"/>
          <w:color w:val="000000" w:themeColor="text1"/>
          <w:sz w:val="24"/>
          <w:szCs w:val="24"/>
          <w:lang w:val="pt-BR"/>
        </w:rPr>
        <w:t>CSS ?</w:t>
      </w:r>
      <w:proofErr w:type="gramEnd"/>
      <w:r>
        <w:rPr>
          <w:rFonts w:ascii="Arial Black" w:hAnsi="Arial Black"/>
          <w:color w:val="000000" w:themeColor="text1"/>
          <w:sz w:val="24"/>
          <w:szCs w:val="24"/>
          <w:lang w:val="pt-BR"/>
        </w:rPr>
        <w:t xml:space="preserve"> </w:t>
      </w:r>
    </w:p>
    <w:p w14:paraId="3814D08C" w14:textId="77777777" w:rsidR="00AC7B57" w:rsidRDefault="00AC7B57" w:rsidP="007225C9">
      <w:pPr>
        <w:rPr>
          <w:rFonts w:ascii="Arial Black" w:hAnsi="Arial Black"/>
          <w:color w:val="000000" w:themeColor="text1"/>
          <w:sz w:val="24"/>
          <w:szCs w:val="24"/>
          <w:lang w:val="pt-BR"/>
        </w:rPr>
      </w:pPr>
    </w:p>
    <w:p w14:paraId="3069EE3B" w14:textId="4D3FDFA5" w:rsidR="00AC7B57" w:rsidRDefault="00AC7B57" w:rsidP="007225C9">
      <w:pPr>
        <w:rPr>
          <w:rFonts w:ascii="Roboto" w:hAnsi="Roboto"/>
          <w:color w:val="000000" w:themeColor="text1"/>
          <w:sz w:val="24"/>
          <w:szCs w:val="24"/>
          <w:lang w:val="pt-BR"/>
        </w:rPr>
      </w:pPr>
      <w:r>
        <w:rPr>
          <w:rFonts w:ascii="Arial Black" w:hAnsi="Arial Black"/>
          <w:color w:val="000000" w:themeColor="text1"/>
          <w:sz w:val="24"/>
          <w:szCs w:val="24"/>
          <w:lang w:val="pt-BR"/>
        </w:rPr>
        <w:t xml:space="preserve">- </w:t>
      </w:r>
      <w:proofErr w:type="spellStart"/>
      <w:proofErr w:type="gramStart"/>
      <w:r>
        <w:rPr>
          <w:rFonts w:ascii="Roboto" w:hAnsi="Roboto"/>
          <w:color w:val="000000" w:themeColor="text1"/>
          <w:sz w:val="24"/>
          <w:szCs w:val="24"/>
          <w:lang w:val="pt-BR"/>
        </w:rPr>
        <w:t>chrome</w:t>
      </w:r>
      <w:proofErr w:type="spellEnd"/>
      <w:proofErr w:type="gramEnd"/>
      <w:r>
        <w:rPr>
          <w:rFonts w:ascii="Roboto" w:hAnsi="Roboto"/>
          <w:color w:val="000000" w:themeColor="text1"/>
          <w:sz w:val="24"/>
          <w:szCs w:val="24"/>
          <w:lang w:val="pt-BR"/>
        </w:rPr>
        <w:t xml:space="preserve"> lê as linhas e gera um resultado visual  </w:t>
      </w:r>
    </w:p>
    <w:p w14:paraId="088ABB4B" w14:textId="77777777" w:rsidR="00AC7B57" w:rsidRDefault="00AC7B57" w:rsidP="007225C9">
      <w:pPr>
        <w:rPr>
          <w:rFonts w:ascii="Roboto" w:hAnsi="Roboto"/>
          <w:color w:val="000000" w:themeColor="text1"/>
          <w:sz w:val="24"/>
          <w:szCs w:val="24"/>
          <w:lang w:val="pt-BR"/>
        </w:rPr>
      </w:pPr>
    </w:p>
    <w:p w14:paraId="645BDDD9" w14:textId="77777777" w:rsidR="00AC7B57" w:rsidRDefault="00AC7B57" w:rsidP="007225C9">
      <w:pPr>
        <w:rPr>
          <w:rFonts w:ascii="Roboto" w:hAnsi="Roboto"/>
          <w:color w:val="000000" w:themeColor="text1"/>
          <w:sz w:val="24"/>
          <w:szCs w:val="24"/>
          <w:lang w:val="pt-BR"/>
        </w:rPr>
      </w:pPr>
    </w:p>
    <w:p w14:paraId="5F56C3CE" w14:textId="3EE7603D" w:rsidR="00AC7B57" w:rsidRDefault="00AC7B57" w:rsidP="00AC7B57">
      <w:pPr>
        <w:rPr>
          <w:rFonts w:ascii="Arial Black" w:hAnsi="Arial Black"/>
          <w:color w:val="002060"/>
          <w:sz w:val="40"/>
          <w:szCs w:val="40"/>
          <w:lang w:val="pt-BR"/>
        </w:rPr>
      </w:pPr>
      <w:r w:rsidRPr="007225C9">
        <w:rPr>
          <w:rFonts w:ascii="Arial Black" w:hAnsi="Arial Black"/>
          <w:color w:val="002060"/>
          <w:sz w:val="40"/>
          <w:szCs w:val="40"/>
          <w:lang w:val="pt-BR"/>
        </w:rPr>
        <w:t xml:space="preserve">Aula </w:t>
      </w:r>
      <w:r>
        <w:rPr>
          <w:rFonts w:ascii="Arial Black" w:hAnsi="Arial Black"/>
          <w:color w:val="002060"/>
          <w:sz w:val="40"/>
          <w:szCs w:val="40"/>
          <w:lang w:val="pt-BR"/>
        </w:rPr>
        <w:t>5</w:t>
      </w:r>
    </w:p>
    <w:p w14:paraId="616AFDF8" w14:textId="0039EACA" w:rsidR="00EA68B5" w:rsidRDefault="00EA68B5" w:rsidP="00AC7B57">
      <w:pPr>
        <w:rPr>
          <w:rFonts w:ascii="Roboto" w:hAnsi="Roboto"/>
          <w:color w:val="0D0D0D" w:themeColor="text1" w:themeTint="F2"/>
          <w:sz w:val="20"/>
          <w:szCs w:val="20"/>
          <w:lang w:val="pt-BR"/>
        </w:rPr>
      </w:pPr>
      <w:r w:rsidRPr="00EA68B5">
        <w:rPr>
          <w:rFonts w:ascii="Arial Black" w:hAnsi="Arial Black"/>
          <w:color w:val="0D0D0D" w:themeColor="text1" w:themeTint="F2"/>
          <w:sz w:val="24"/>
          <w:szCs w:val="24"/>
          <w:lang w:val="pt-BR"/>
        </w:rPr>
        <w:t>Site estático</w:t>
      </w:r>
      <w:r w:rsidRPr="00EA68B5">
        <w:rPr>
          <w:rFonts w:ascii="Arial Black" w:hAnsi="Arial Black"/>
          <w:color w:val="0D0D0D" w:themeColor="text1" w:themeTint="F2"/>
          <w:sz w:val="40"/>
          <w:szCs w:val="40"/>
          <w:lang w:val="pt-BR"/>
        </w:rPr>
        <w:t xml:space="preserve"> – </w:t>
      </w:r>
      <w:r w:rsidRPr="00EA68B5">
        <w:rPr>
          <w:rFonts w:ascii="Roboto" w:hAnsi="Roboto"/>
          <w:color w:val="0D0D0D" w:themeColor="text1" w:themeTint="F2"/>
          <w:sz w:val="20"/>
          <w:szCs w:val="20"/>
          <w:lang w:val="pt-BR"/>
        </w:rPr>
        <w:t>Mesmo site para todos clientes</w:t>
      </w:r>
    </w:p>
    <w:p w14:paraId="17142CC4" w14:textId="0CAE14FB" w:rsidR="00EA68B5" w:rsidRDefault="00EA68B5" w:rsidP="00AC7B57">
      <w:pPr>
        <w:rPr>
          <w:rFonts w:ascii="Roboto" w:hAnsi="Roboto"/>
          <w:color w:val="0D0D0D" w:themeColor="text1" w:themeTint="F2"/>
          <w:sz w:val="20"/>
          <w:szCs w:val="20"/>
          <w:lang w:val="pt-BR"/>
        </w:rPr>
      </w:pPr>
      <w:r w:rsidRPr="002B3CF7">
        <w:rPr>
          <w:rFonts w:ascii="Arial Black" w:hAnsi="Arial Black"/>
          <w:color w:val="0D0D0D" w:themeColor="text1" w:themeTint="F2"/>
          <w:sz w:val="20"/>
          <w:szCs w:val="20"/>
          <w:lang w:val="pt-BR"/>
        </w:rPr>
        <w:t xml:space="preserve">JS, HTML, CSS </w:t>
      </w:r>
      <w:r w:rsidR="002B3CF7" w:rsidRPr="002B3CF7">
        <w:rPr>
          <w:rFonts w:ascii="Arial Black" w:hAnsi="Arial Black"/>
          <w:color w:val="0D0D0D" w:themeColor="text1" w:themeTint="F2"/>
          <w:sz w:val="20"/>
          <w:szCs w:val="20"/>
          <w:lang w:val="pt-BR"/>
        </w:rPr>
        <w:t>–</w:t>
      </w:r>
      <w:r>
        <w:rPr>
          <w:rFonts w:ascii="Roboto" w:hAnsi="Roboto"/>
          <w:color w:val="0D0D0D" w:themeColor="text1" w:themeTint="F2"/>
          <w:sz w:val="20"/>
          <w:szCs w:val="20"/>
          <w:lang w:val="pt-BR"/>
        </w:rPr>
        <w:t xml:space="preserve"> </w:t>
      </w:r>
      <w:proofErr w:type="spellStart"/>
      <w:r w:rsidR="002B3CF7" w:rsidRPr="002B3CF7">
        <w:rPr>
          <w:rFonts w:ascii="Arial Black" w:hAnsi="Arial Black"/>
          <w:color w:val="0D0D0D" w:themeColor="text1" w:themeTint="F2"/>
          <w:sz w:val="20"/>
          <w:szCs w:val="20"/>
          <w:lang w:val="pt-BR"/>
        </w:rPr>
        <w:t>Client</w:t>
      </w:r>
      <w:proofErr w:type="spellEnd"/>
      <w:r w:rsidR="002B3CF7" w:rsidRPr="002B3CF7">
        <w:rPr>
          <w:rFonts w:ascii="Arial Black" w:hAnsi="Arial Black"/>
          <w:color w:val="0D0D0D" w:themeColor="text1" w:themeTint="F2"/>
          <w:sz w:val="20"/>
          <w:szCs w:val="20"/>
          <w:lang w:val="pt-BR"/>
        </w:rPr>
        <w:t xml:space="preserve"> </w:t>
      </w:r>
      <w:proofErr w:type="spellStart"/>
      <w:r w:rsidR="002B3CF7" w:rsidRPr="002B3CF7">
        <w:rPr>
          <w:rFonts w:ascii="Arial Black" w:hAnsi="Arial Black"/>
          <w:color w:val="0D0D0D" w:themeColor="text1" w:themeTint="F2"/>
          <w:sz w:val="20"/>
          <w:szCs w:val="20"/>
          <w:lang w:val="pt-BR"/>
        </w:rPr>
        <w:t>side</w:t>
      </w:r>
      <w:proofErr w:type="spellEnd"/>
      <w:r w:rsidR="002B3CF7">
        <w:rPr>
          <w:rFonts w:ascii="Roboto" w:hAnsi="Roboto"/>
          <w:color w:val="0D0D0D" w:themeColor="text1" w:themeTint="F2"/>
          <w:sz w:val="20"/>
          <w:szCs w:val="20"/>
          <w:lang w:val="pt-BR"/>
        </w:rPr>
        <w:t>/</w:t>
      </w:r>
      <w:r w:rsidR="002B3CF7" w:rsidRPr="002B3CF7">
        <w:rPr>
          <w:rFonts w:ascii="Arial Black" w:hAnsi="Arial Black"/>
          <w:color w:val="0D0D0D" w:themeColor="text1" w:themeTint="F2"/>
          <w:sz w:val="20"/>
          <w:szCs w:val="20"/>
          <w:lang w:val="pt-BR"/>
        </w:rPr>
        <w:t>FRONT-END</w:t>
      </w:r>
      <w:r w:rsidR="002B3CF7">
        <w:rPr>
          <w:rFonts w:ascii="Roboto" w:hAnsi="Roboto"/>
          <w:color w:val="0D0D0D" w:themeColor="text1" w:themeTint="F2"/>
          <w:sz w:val="20"/>
          <w:szCs w:val="20"/>
          <w:lang w:val="pt-BR"/>
        </w:rPr>
        <w:t xml:space="preserve">   </w:t>
      </w:r>
    </w:p>
    <w:p w14:paraId="71153F2F" w14:textId="6E51AD9F" w:rsidR="002B3CF7" w:rsidRPr="002B3CF7" w:rsidRDefault="002B3CF7" w:rsidP="00AC7B57">
      <w:pPr>
        <w:rPr>
          <w:rFonts w:ascii="Arial Black" w:hAnsi="Arial Black"/>
          <w:color w:val="0D0D0D" w:themeColor="text1" w:themeTint="F2"/>
          <w:sz w:val="40"/>
          <w:szCs w:val="40"/>
          <w:lang w:val="pt-BR"/>
        </w:rPr>
      </w:pPr>
      <w:r w:rsidRPr="002B3CF7">
        <w:rPr>
          <w:rFonts w:ascii="Arial Black" w:hAnsi="Arial Black"/>
          <w:color w:val="FF0000"/>
          <w:sz w:val="20"/>
          <w:szCs w:val="20"/>
          <w:lang w:val="pt-BR"/>
        </w:rPr>
        <w:t>JS</w:t>
      </w:r>
      <w:r w:rsidRPr="002B3CF7">
        <w:rPr>
          <w:rFonts w:ascii="Arial Black" w:hAnsi="Arial Black"/>
          <w:color w:val="0D0D0D" w:themeColor="text1" w:themeTint="F2"/>
          <w:sz w:val="20"/>
          <w:szCs w:val="20"/>
          <w:lang w:val="pt-BR"/>
        </w:rPr>
        <w:t xml:space="preserve">, PYTON, JAVA – Server </w:t>
      </w:r>
      <w:proofErr w:type="spellStart"/>
      <w:r w:rsidRPr="002B3CF7">
        <w:rPr>
          <w:rFonts w:ascii="Arial Black" w:hAnsi="Arial Black"/>
          <w:color w:val="0D0D0D" w:themeColor="text1" w:themeTint="F2"/>
          <w:sz w:val="20"/>
          <w:szCs w:val="20"/>
          <w:lang w:val="pt-BR"/>
        </w:rPr>
        <w:t>side</w:t>
      </w:r>
      <w:proofErr w:type="spellEnd"/>
      <w:r w:rsidRPr="002B3CF7">
        <w:rPr>
          <w:rFonts w:ascii="Arial Black" w:hAnsi="Arial Black"/>
          <w:color w:val="0D0D0D" w:themeColor="text1" w:themeTint="F2"/>
          <w:sz w:val="20"/>
          <w:szCs w:val="20"/>
          <w:lang w:val="pt-BR"/>
        </w:rPr>
        <w:t xml:space="preserve"> /BACK-END </w:t>
      </w:r>
    </w:p>
    <w:p w14:paraId="1E049C76" w14:textId="77777777" w:rsidR="00EA68B5" w:rsidRDefault="00EA68B5" w:rsidP="00AC7B57">
      <w:pPr>
        <w:rPr>
          <w:rFonts w:ascii="Arial Black" w:hAnsi="Arial Black"/>
          <w:color w:val="002060"/>
          <w:sz w:val="24"/>
          <w:szCs w:val="24"/>
          <w:lang w:val="pt-BR"/>
        </w:rPr>
      </w:pPr>
    </w:p>
    <w:p w14:paraId="7DF7BEE9" w14:textId="1D6D8198" w:rsidR="00EA68B5" w:rsidRDefault="00EA68B5" w:rsidP="00AC7B57">
      <w:pPr>
        <w:rPr>
          <w:rFonts w:ascii="Arial Black" w:hAnsi="Arial Black"/>
          <w:color w:val="0D0D0D" w:themeColor="text1" w:themeTint="F2"/>
          <w:sz w:val="24"/>
          <w:szCs w:val="24"/>
          <w:lang w:val="pt-BR"/>
        </w:rPr>
      </w:pPr>
      <w:r w:rsidRPr="00EA68B5">
        <w:rPr>
          <w:rFonts w:ascii="Arial Black" w:hAnsi="Arial Black"/>
          <w:color w:val="0D0D0D" w:themeColor="text1" w:themeTint="F2"/>
          <w:sz w:val="24"/>
          <w:szCs w:val="24"/>
          <w:lang w:val="pt-BR"/>
        </w:rPr>
        <w:t>Front-</w:t>
      </w:r>
      <w:proofErr w:type="spellStart"/>
      <w:r w:rsidRPr="00EA68B5">
        <w:rPr>
          <w:rFonts w:ascii="Arial Black" w:hAnsi="Arial Black"/>
          <w:color w:val="0D0D0D" w:themeColor="text1" w:themeTint="F2"/>
          <w:sz w:val="24"/>
          <w:szCs w:val="24"/>
          <w:lang w:val="pt-BR"/>
        </w:rPr>
        <w:t>end</w:t>
      </w:r>
      <w:proofErr w:type="spellEnd"/>
      <w:r w:rsidR="002B3CF7">
        <w:rPr>
          <w:rFonts w:ascii="Arial Black" w:hAnsi="Arial Black"/>
          <w:color w:val="0D0D0D" w:themeColor="text1" w:themeTint="F2"/>
          <w:sz w:val="24"/>
          <w:szCs w:val="24"/>
          <w:lang w:val="pt-BR"/>
        </w:rPr>
        <w:t xml:space="preserve">- </w:t>
      </w:r>
      <w:r w:rsidR="002B3CF7">
        <w:rPr>
          <w:rFonts w:ascii="Roboto" w:hAnsi="Roboto"/>
          <w:color w:val="0D0D0D" w:themeColor="text1" w:themeTint="F2"/>
          <w:sz w:val="20"/>
          <w:szCs w:val="20"/>
          <w:lang w:val="pt-BR"/>
        </w:rPr>
        <w:t xml:space="preserve">Tecnologia para o cliente, visual, interativo  </w:t>
      </w:r>
    </w:p>
    <w:p w14:paraId="41946D9B" w14:textId="77777777" w:rsidR="00EA68B5" w:rsidRPr="00EA68B5" w:rsidRDefault="00EA68B5" w:rsidP="00AC7B57">
      <w:pPr>
        <w:rPr>
          <w:rFonts w:ascii="Arial Black" w:hAnsi="Arial Black"/>
          <w:color w:val="0D0D0D" w:themeColor="text1" w:themeTint="F2"/>
          <w:sz w:val="24"/>
          <w:szCs w:val="24"/>
          <w:lang w:val="pt-BR"/>
        </w:rPr>
      </w:pPr>
    </w:p>
    <w:p w14:paraId="152D1875" w14:textId="6ADDAB01" w:rsidR="00EA68B5" w:rsidRDefault="00EA68B5" w:rsidP="00AC7B57">
      <w:pPr>
        <w:rPr>
          <w:rFonts w:ascii="Arial Black" w:hAnsi="Arial Black"/>
          <w:color w:val="0D0D0D" w:themeColor="text1" w:themeTint="F2"/>
          <w:sz w:val="24"/>
          <w:szCs w:val="24"/>
          <w:lang w:val="pt-BR"/>
        </w:rPr>
      </w:pPr>
      <w:r w:rsidRPr="00EA68B5">
        <w:rPr>
          <w:rFonts w:ascii="Arial Black" w:hAnsi="Arial Black"/>
          <w:color w:val="0D0D0D" w:themeColor="text1" w:themeTint="F2"/>
          <w:sz w:val="24"/>
          <w:szCs w:val="24"/>
          <w:lang w:val="pt-BR"/>
        </w:rPr>
        <w:t>Back-</w:t>
      </w:r>
      <w:proofErr w:type="spellStart"/>
      <w:r w:rsidRPr="00EA68B5">
        <w:rPr>
          <w:rFonts w:ascii="Arial Black" w:hAnsi="Arial Black"/>
          <w:color w:val="0D0D0D" w:themeColor="text1" w:themeTint="F2"/>
          <w:sz w:val="24"/>
          <w:szCs w:val="24"/>
          <w:lang w:val="pt-BR"/>
        </w:rPr>
        <w:t>end</w:t>
      </w:r>
      <w:proofErr w:type="spellEnd"/>
      <w:r w:rsidR="002B3CF7">
        <w:rPr>
          <w:rFonts w:ascii="Arial Black" w:hAnsi="Arial Black"/>
          <w:color w:val="0D0D0D" w:themeColor="text1" w:themeTint="F2"/>
          <w:sz w:val="24"/>
          <w:szCs w:val="24"/>
          <w:lang w:val="pt-BR"/>
        </w:rPr>
        <w:t xml:space="preserve">- </w:t>
      </w:r>
      <w:r w:rsidR="002B3CF7" w:rsidRPr="002B3CF7">
        <w:rPr>
          <w:rFonts w:ascii="Roboto" w:hAnsi="Roboto"/>
          <w:color w:val="0D0D0D" w:themeColor="text1" w:themeTint="F2"/>
          <w:lang w:val="pt-BR"/>
        </w:rPr>
        <w:t xml:space="preserve">Server </w:t>
      </w:r>
      <w:proofErr w:type="spellStart"/>
      <w:r w:rsidR="002B3CF7" w:rsidRPr="002B3CF7">
        <w:rPr>
          <w:rFonts w:ascii="Roboto" w:hAnsi="Roboto"/>
          <w:color w:val="0D0D0D" w:themeColor="text1" w:themeTint="F2"/>
          <w:lang w:val="pt-BR"/>
        </w:rPr>
        <w:t>side</w:t>
      </w:r>
      <w:proofErr w:type="spellEnd"/>
      <w:r w:rsidR="002B3CF7" w:rsidRPr="002B3CF7">
        <w:rPr>
          <w:rFonts w:ascii="Roboto" w:hAnsi="Roboto"/>
          <w:color w:val="0D0D0D" w:themeColor="text1" w:themeTint="F2"/>
          <w:lang w:val="pt-BR"/>
        </w:rPr>
        <w:t xml:space="preserve"> – Tecnologia para o servidor</w:t>
      </w:r>
      <w:r w:rsidR="002B3CF7">
        <w:rPr>
          <w:rFonts w:ascii="Arial Black" w:hAnsi="Arial Black"/>
          <w:color w:val="0D0D0D" w:themeColor="text1" w:themeTint="F2"/>
          <w:sz w:val="24"/>
          <w:szCs w:val="24"/>
          <w:lang w:val="pt-BR"/>
        </w:rPr>
        <w:t xml:space="preserve"> </w:t>
      </w:r>
    </w:p>
    <w:p w14:paraId="381411DF" w14:textId="77777777" w:rsidR="00EA68B5" w:rsidRPr="000E6AC2" w:rsidRDefault="00EA68B5" w:rsidP="00AC7B57">
      <w:pPr>
        <w:rPr>
          <w:rFonts w:ascii="Arial Black" w:hAnsi="Arial Black"/>
          <w:color w:val="0D0D0D" w:themeColor="text1" w:themeTint="F2"/>
          <w:sz w:val="24"/>
          <w:szCs w:val="24"/>
          <w:lang w:val="pt-BR"/>
        </w:rPr>
      </w:pPr>
    </w:p>
    <w:p w14:paraId="404B8AD7" w14:textId="5423C56F" w:rsidR="00EA68B5" w:rsidRPr="00EA68B5" w:rsidRDefault="00EA68B5" w:rsidP="00AC7B57">
      <w:pPr>
        <w:rPr>
          <w:rFonts w:ascii="Arial Black" w:hAnsi="Arial Black"/>
          <w:color w:val="0D0D0D" w:themeColor="text1" w:themeTint="F2"/>
          <w:sz w:val="24"/>
          <w:szCs w:val="24"/>
          <w:lang w:val="pt-BR"/>
        </w:rPr>
      </w:pPr>
      <w:r w:rsidRPr="00EA68B5">
        <w:rPr>
          <w:rFonts w:ascii="Arial Black" w:hAnsi="Arial Black"/>
          <w:color w:val="0D0D0D" w:themeColor="text1" w:themeTint="F2"/>
          <w:sz w:val="24"/>
          <w:szCs w:val="24"/>
          <w:lang w:val="pt-BR"/>
        </w:rPr>
        <w:t>Full Stack</w:t>
      </w:r>
      <w:r w:rsidR="00984DF1">
        <w:rPr>
          <w:rFonts w:ascii="Arial Black" w:hAnsi="Arial Black"/>
          <w:color w:val="0D0D0D" w:themeColor="text1" w:themeTint="F2"/>
          <w:sz w:val="24"/>
          <w:szCs w:val="24"/>
          <w:lang w:val="pt-BR"/>
        </w:rPr>
        <w:t xml:space="preserve">- </w:t>
      </w:r>
      <w:r w:rsidR="00984DF1" w:rsidRPr="00984DF1">
        <w:rPr>
          <w:rFonts w:ascii="Arial Black" w:hAnsi="Arial Black"/>
          <w:color w:val="0D0D0D" w:themeColor="text1" w:themeTint="F2"/>
          <w:lang w:val="pt-BR"/>
        </w:rPr>
        <w:t>Back-</w:t>
      </w:r>
      <w:proofErr w:type="spellStart"/>
      <w:r w:rsidR="00984DF1" w:rsidRPr="00984DF1">
        <w:rPr>
          <w:rFonts w:ascii="Arial Black" w:hAnsi="Arial Black"/>
          <w:color w:val="0D0D0D" w:themeColor="text1" w:themeTint="F2"/>
          <w:lang w:val="pt-BR"/>
        </w:rPr>
        <w:t>end</w:t>
      </w:r>
      <w:proofErr w:type="spellEnd"/>
      <w:r w:rsidR="00984DF1" w:rsidRPr="00984DF1">
        <w:rPr>
          <w:rFonts w:ascii="Arial Black" w:hAnsi="Arial Black"/>
          <w:color w:val="0D0D0D" w:themeColor="text1" w:themeTint="F2"/>
          <w:lang w:val="pt-BR"/>
        </w:rPr>
        <w:t xml:space="preserve"> + Front-</w:t>
      </w:r>
      <w:proofErr w:type="spellStart"/>
      <w:r w:rsidR="00984DF1" w:rsidRPr="00984DF1">
        <w:rPr>
          <w:rFonts w:ascii="Arial Black" w:hAnsi="Arial Black"/>
          <w:color w:val="0D0D0D" w:themeColor="text1" w:themeTint="F2"/>
          <w:lang w:val="pt-BR"/>
        </w:rPr>
        <w:t>end</w:t>
      </w:r>
      <w:proofErr w:type="spellEnd"/>
      <w:r w:rsidR="00984DF1">
        <w:rPr>
          <w:rFonts w:ascii="Arial Black" w:hAnsi="Arial Black"/>
          <w:color w:val="0D0D0D" w:themeColor="text1" w:themeTint="F2"/>
          <w:sz w:val="24"/>
          <w:szCs w:val="24"/>
          <w:lang w:val="pt-BR"/>
        </w:rPr>
        <w:t xml:space="preserve">  </w:t>
      </w:r>
    </w:p>
    <w:p w14:paraId="3AA82316" w14:textId="77777777" w:rsidR="00AC7B57" w:rsidRDefault="00AC7B57" w:rsidP="007225C9">
      <w:pPr>
        <w:rPr>
          <w:rFonts w:ascii="Roboto" w:hAnsi="Roboto"/>
          <w:color w:val="0D0D0D" w:themeColor="text1" w:themeTint="F2"/>
          <w:sz w:val="24"/>
          <w:szCs w:val="24"/>
          <w:lang w:val="pt-BR"/>
        </w:rPr>
      </w:pPr>
    </w:p>
    <w:p w14:paraId="0FF2D521" w14:textId="77777777" w:rsidR="00CF22CB" w:rsidRDefault="00CF22CB" w:rsidP="007225C9">
      <w:pPr>
        <w:rPr>
          <w:rFonts w:ascii="Roboto" w:hAnsi="Roboto"/>
          <w:color w:val="0D0D0D" w:themeColor="text1" w:themeTint="F2"/>
          <w:sz w:val="24"/>
          <w:szCs w:val="24"/>
          <w:lang w:val="pt-BR"/>
        </w:rPr>
      </w:pPr>
    </w:p>
    <w:p w14:paraId="1C256AA4" w14:textId="77777777" w:rsidR="00CF22CB" w:rsidRDefault="00CF22CB" w:rsidP="00CF22CB">
      <w:pPr>
        <w:rPr>
          <w:rFonts w:ascii="Roboto" w:hAnsi="Roboto"/>
          <w:color w:val="0D0D0D" w:themeColor="text1" w:themeTint="F2"/>
          <w:sz w:val="24"/>
          <w:szCs w:val="24"/>
          <w:lang w:val="pt-BR"/>
        </w:rPr>
      </w:pPr>
    </w:p>
    <w:p w14:paraId="050460A2" w14:textId="53F3B25A" w:rsidR="00CF22CB" w:rsidRDefault="00CF22CB" w:rsidP="00CF22CB">
      <w:pPr>
        <w:rPr>
          <w:rFonts w:ascii="Arial Black" w:hAnsi="Arial Black"/>
          <w:color w:val="FF0000"/>
          <w:sz w:val="40"/>
          <w:szCs w:val="40"/>
          <w:lang w:val="pt-BR"/>
        </w:rPr>
      </w:pPr>
      <w:r w:rsidRPr="00CF22CB">
        <w:rPr>
          <w:rFonts w:ascii="Arial Black" w:hAnsi="Arial Black"/>
          <w:color w:val="FF0000"/>
          <w:sz w:val="40"/>
          <w:szCs w:val="40"/>
          <w:lang w:val="pt-BR"/>
        </w:rPr>
        <w:t xml:space="preserve">Coisas importantes </w:t>
      </w:r>
    </w:p>
    <w:p w14:paraId="6B65E5A3" w14:textId="77777777" w:rsidR="00CF22CB" w:rsidRPr="00CF22CB" w:rsidRDefault="00CF22CB" w:rsidP="00CF22CB">
      <w:pPr>
        <w:rPr>
          <w:rFonts w:ascii="Arial Black" w:hAnsi="Arial Black"/>
          <w:color w:val="FF0000"/>
          <w:sz w:val="40"/>
          <w:szCs w:val="40"/>
          <w:lang w:val="pt-BR"/>
        </w:rPr>
      </w:pPr>
    </w:p>
    <w:p w14:paraId="2C4BF96A" w14:textId="7BF8C2A5" w:rsidR="00CE1797" w:rsidRDefault="00CF22CB" w:rsidP="00CE1797">
      <w:pPr>
        <w:spacing w:line="405" w:lineRule="atLeast"/>
        <w:rPr>
          <w:rFonts w:ascii="Consolas" w:eastAsia="Times New Roman" w:hAnsi="Consolas" w:cs="Times New Roman"/>
          <w:color w:val="7CA668"/>
          <w:sz w:val="30"/>
          <w:szCs w:val="30"/>
          <w:lang w:val="pt-BR" w:eastAsia="pt-BR"/>
        </w:rPr>
      </w:pPr>
      <w:r w:rsidRPr="00CF22CB">
        <w:rPr>
          <w:rFonts w:ascii="Arial Black" w:hAnsi="Arial Black"/>
          <w:color w:val="000000" w:themeColor="text1"/>
          <w:sz w:val="32"/>
          <w:szCs w:val="32"/>
          <w:lang w:val="pt-BR"/>
        </w:rPr>
        <w:t>&lt;&gt;=&amp;</w:t>
      </w:r>
      <w:proofErr w:type="spellStart"/>
      <w:r w:rsidRPr="00CF22CB">
        <w:rPr>
          <w:rFonts w:ascii="Arial Black" w:hAnsi="Arial Black"/>
          <w:color w:val="000000" w:themeColor="text1"/>
          <w:sz w:val="32"/>
          <w:szCs w:val="32"/>
          <w:lang w:val="pt-BR"/>
        </w:rPr>
        <w:t>lt</w:t>
      </w:r>
      <w:proofErr w:type="spellEnd"/>
      <w:r w:rsidRPr="00CF22CB">
        <w:rPr>
          <w:rFonts w:ascii="Arial Black" w:hAnsi="Arial Black"/>
          <w:color w:val="000000" w:themeColor="text1"/>
          <w:sz w:val="32"/>
          <w:szCs w:val="32"/>
          <w:lang w:val="pt-BR"/>
        </w:rPr>
        <w:t>; e &amp;</w:t>
      </w:r>
      <w:proofErr w:type="spellStart"/>
      <w:r w:rsidRPr="00CF22CB">
        <w:rPr>
          <w:rFonts w:ascii="Arial Black" w:hAnsi="Arial Black"/>
          <w:color w:val="000000" w:themeColor="text1"/>
          <w:sz w:val="32"/>
          <w:szCs w:val="32"/>
          <w:lang w:val="pt-BR"/>
        </w:rPr>
        <w:t>gt</w:t>
      </w:r>
      <w:proofErr w:type="spellEnd"/>
      <w:r w:rsidRPr="00CF22CB">
        <w:rPr>
          <w:rFonts w:ascii="Arial Black" w:hAnsi="Arial Black"/>
          <w:color w:val="000000" w:themeColor="text1"/>
          <w:sz w:val="32"/>
          <w:szCs w:val="32"/>
          <w:lang w:val="pt-BR"/>
        </w:rPr>
        <w:t>;</w:t>
      </w:r>
      <w:r w:rsidR="00CE1797">
        <w:rPr>
          <w:rFonts w:ascii="Arial Black" w:hAnsi="Arial Black"/>
          <w:color w:val="000000" w:themeColor="text1"/>
          <w:sz w:val="32"/>
          <w:szCs w:val="32"/>
          <w:lang w:val="pt-BR"/>
        </w:rPr>
        <w:t xml:space="preserve"> = </w:t>
      </w:r>
      <w:r w:rsidR="00CE1797" w:rsidRPr="00CE1797">
        <w:rPr>
          <w:rFonts w:ascii="Consolas" w:eastAsia="Times New Roman" w:hAnsi="Consolas" w:cs="Times New Roman"/>
          <w:color w:val="7CA668"/>
          <w:sz w:val="30"/>
          <w:szCs w:val="30"/>
          <w:lang w:val="pt-BR" w:eastAsia="pt-BR"/>
        </w:rPr>
        <w:t xml:space="preserve">LESS </w:t>
      </w:r>
      <w:proofErr w:type="gramStart"/>
      <w:r w:rsidR="00CE1797" w:rsidRPr="00CE1797">
        <w:rPr>
          <w:rFonts w:ascii="Consolas" w:eastAsia="Times New Roman" w:hAnsi="Consolas" w:cs="Times New Roman"/>
          <w:color w:val="7CA668"/>
          <w:sz w:val="30"/>
          <w:szCs w:val="30"/>
          <w:lang w:val="pt-BR" w:eastAsia="pt-BR"/>
        </w:rPr>
        <w:t>THAN,GREATER</w:t>
      </w:r>
      <w:proofErr w:type="gramEnd"/>
      <w:r w:rsidR="00CE1797" w:rsidRPr="00CE1797">
        <w:rPr>
          <w:rFonts w:ascii="Consolas" w:eastAsia="Times New Roman" w:hAnsi="Consolas" w:cs="Times New Roman"/>
          <w:color w:val="7CA668"/>
          <w:sz w:val="30"/>
          <w:szCs w:val="30"/>
          <w:lang w:val="pt-BR" w:eastAsia="pt-BR"/>
        </w:rPr>
        <w:t xml:space="preserve"> THAN</w:t>
      </w:r>
    </w:p>
    <w:p w14:paraId="2A0194BE" w14:textId="77777777" w:rsidR="005A1FEE" w:rsidRDefault="005A1FEE" w:rsidP="00CE1797">
      <w:pPr>
        <w:spacing w:line="405" w:lineRule="atLeast"/>
        <w:rPr>
          <w:rFonts w:ascii="Consolas" w:eastAsia="Times New Roman" w:hAnsi="Consolas" w:cs="Times New Roman"/>
          <w:color w:val="7CA668"/>
          <w:sz w:val="30"/>
          <w:szCs w:val="30"/>
          <w:lang w:val="pt-BR" w:eastAsia="pt-BR"/>
        </w:rPr>
      </w:pPr>
    </w:p>
    <w:p w14:paraId="58FD4E9B" w14:textId="77777777" w:rsidR="005A1FEE" w:rsidRDefault="005A1FEE" w:rsidP="00CE1797">
      <w:pPr>
        <w:spacing w:line="405" w:lineRule="atLeast"/>
        <w:rPr>
          <w:rFonts w:ascii="Arial Black" w:hAnsi="Arial Black"/>
          <w:color w:val="000000" w:themeColor="text1"/>
          <w:sz w:val="32"/>
          <w:szCs w:val="32"/>
          <w:lang w:val="pt-BR"/>
        </w:rPr>
      </w:pPr>
      <w:proofErr w:type="spellStart"/>
      <w:r>
        <w:rPr>
          <w:rFonts w:ascii="Arial Black" w:hAnsi="Arial Black"/>
          <w:color w:val="000000" w:themeColor="text1"/>
          <w:sz w:val="32"/>
          <w:szCs w:val="32"/>
          <w:lang w:val="pt-BR"/>
        </w:rPr>
        <w:t>E</w:t>
      </w:r>
      <w:r w:rsidR="00CE1797">
        <w:rPr>
          <w:rFonts w:ascii="Arial Black" w:hAnsi="Arial Black"/>
          <w:color w:val="000000" w:themeColor="text1"/>
          <w:sz w:val="32"/>
          <w:szCs w:val="32"/>
          <w:lang w:val="pt-BR"/>
        </w:rPr>
        <w:t>mojipedea</w:t>
      </w:r>
      <w:proofErr w:type="spellEnd"/>
      <w:r>
        <w:rPr>
          <w:rFonts w:ascii="Arial Black" w:hAnsi="Arial Black"/>
          <w:color w:val="000000" w:themeColor="text1"/>
          <w:sz w:val="32"/>
          <w:szCs w:val="32"/>
          <w:lang w:val="pt-BR"/>
        </w:rPr>
        <w:t xml:space="preserve"> </w:t>
      </w:r>
    </w:p>
    <w:p w14:paraId="28EFDB39" w14:textId="6F101F17" w:rsidR="005A1FEE" w:rsidRDefault="005A1FEE" w:rsidP="00CE1797">
      <w:pPr>
        <w:spacing w:line="405" w:lineRule="atLeast"/>
        <w:rPr>
          <w:rFonts w:ascii="Arial Black" w:hAnsi="Arial Black"/>
          <w:color w:val="000000" w:themeColor="text1"/>
          <w:sz w:val="32"/>
          <w:szCs w:val="32"/>
          <w:lang w:val="pt-BR"/>
        </w:rPr>
      </w:pPr>
      <w:r>
        <w:rPr>
          <w:rFonts w:ascii="Arial Black" w:hAnsi="Arial Black"/>
          <w:color w:val="000000" w:themeColor="text1"/>
          <w:sz w:val="32"/>
          <w:szCs w:val="32"/>
          <w:lang w:val="pt-BR"/>
        </w:rPr>
        <w:t>&amp;= E comercial</w:t>
      </w:r>
    </w:p>
    <w:p w14:paraId="61924A9B" w14:textId="17409EDE" w:rsidR="00CE1797" w:rsidRDefault="005A1FEE" w:rsidP="00CE1797">
      <w:pPr>
        <w:spacing w:line="405" w:lineRule="atLeast"/>
        <w:rPr>
          <w:rFonts w:ascii="Arial Black" w:hAnsi="Arial Black"/>
          <w:color w:val="000000" w:themeColor="text1"/>
          <w:sz w:val="32"/>
          <w:szCs w:val="32"/>
          <w:lang w:val="pt-BR"/>
        </w:rPr>
      </w:pPr>
      <w:r>
        <w:rPr>
          <w:rFonts w:ascii="Arial Black" w:hAnsi="Arial Black"/>
          <w:color w:val="000000" w:themeColor="text1"/>
          <w:sz w:val="32"/>
          <w:szCs w:val="32"/>
          <w:lang w:val="pt-BR"/>
        </w:rPr>
        <w:t>&amp;#</w:t>
      </w:r>
      <w:proofErr w:type="gramStart"/>
      <w:r>
        <w:rPr>
          <w:rFonts w:ascii="Arial Black" w:hAnsi="Arial Black"/>
          <w:color w:val="000000" w:themeColor="text1"/>
          <w:sz w:val="32"/>
          <w:szCs w:val="32"/>
          <w:lang w:val="pt-BR"/>
        </w:rPr>
        <w:t>x :</w:t>
      </w:r>
      <w:proofErr w:type="gramEnd"/>
      <w:r>
        <w:rPr>
          <w:rFonts w:ascii="Arial Black" w:hAnsi="Arial Black"/>
          <w:color w:val="000000" w:themeColor="text1"/>
          <w:sz w:val="32"/>
          <w:szCs w:val="32"/>
          <w:lang w:val="pt-BR"/>
        </w:rPr>
        <w:t xml:space="preserve"> para colocar emoji</w:t>
      </w:r>
    </w:p>
    <w:p w14:paraId="3EEC611A" w14:textId="77777777" w:rsidR="003522A2" w:rsidRDefault="003522A2" w:rsidP="00CE1797">
      <w:pPr>
        <w:spacing w:line="405" w:lineRule="atLeast"/>
        <w:rPr>
          <w:rFonts w:ascii="Arial Black" w:hAnsi="Arial Black"/>
          <w:color w:val="000000" w:themeColor="text1"/>
          <w:sz w:val="32"/>
          <w:szCs w:val="32"/>
          <w:lang w:val="pt-BR"/>
        </w:rPr>
      </w:pPr>
    </w:p>
    <w:p w14:paraId="34272BF0" w14:textId="77777777" w:rsidR="003522A2" w:rsidRDefault="003522A2" w:rsidP="00CE1797">
      <w:pPr>
        <w:spacing w:line="405" w:lineRule="atLeast"/>
        <w:rPr>
          <w:rFonts w:ascii="Consolas" w:eastAsia="Times New Roman" w:hAnsi="Consolas" w:cs="Times New Roman"/>
          <w:color w:val="7CA668"/>
          <w:sz w:val="30"/>
          <w:szCs w:val="30"/>
          <w:lang w:val="pt-BR" w:eastAsia="pt-BR"/>
        </w:rPr>
      </w:pPr>
    </w:p>
    <w:p w14:paraId="4A01E2D0" w14:textId="20BF1D7F" w:rsidR="00CE1797" w:rsidRPr="00CE1797" w:rsidRDefault="00CE1797" w:rsidP="00CE1797">
      <w:pPr>
        <w:spacing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val="pt-BR" w:eastAsia="pt-BR"/>
        </w:rPr>
      </w:pPr>
    </w:p>
    <w:p w14:paraId="015980E0" w14:textId="08A630D4" w:rsidR="00CF22CB" w:rsidRDefault="003522A2" w:rsidP="00CF22CB">
      <w:pPr>
        <w:rPr>
          <w:rFonts w:ascii="Arial Black" w:hAnsi="Arial Black"/>
          <w:color w:val="FF0000"/>
          <w:sz w:val="40"/>
          <w:szCs w:val="40"/>
          <w:lang w:val="pt-BR"/>
        </w:rPr>
      </w:pPr>
      <w:r>
        <w:rPr>
          <w:rFonts w:ascii="Arial Black" w:hAnsi="Arial Black"/>
          <w:color w:val="FF0000"/>
          <w:sz w:val="40"/>
          <w:szCs w:val="40"/>
          <w:lang w:val="pt-BR"/>
        </w:rPr>
        <w:t xml:space="preserve">Direito de imagem </w:t>
      </w:r>
    </w:p>
    <w:p w14:paraId="7BEE0D53" w14:textId="77777777" w:rsidR="003522A2" w:rsidRDefault="003522A2" w:rsidP="00CF22CB">
      <w:pPr>
        <w:rPr>
          <w:rFonts w:ascii="Arial Black" w:hAnsi="Arial Black"/>
          <w:color w:val="FF0000"/>
          <w:sz w:val="40"/>
          <w:szCs w:val="40"/>
          <w:lang w:val="pt-BR"/>
        </w:rPr>
      </w:pPr>
    </w:p>
    <w:p w14:paraId="6B704973" w14:textId="28512250" w:rsidR="003522A2" w:rsidRDefault="00AC5CA3" w:rsidP="00CF22CB">
      <w:pPr>
        <w:rPr>
          <w:rFonts w:ascii="Arial Black" w:hAnsi="Arial Black"/>
          <w:color w:val="000000" w:themeColor="text1"/>
          <w:sz w:val="28"/>
          <w:szCs w:val="28"/>
          <w:lang w:val="pt-BR"/>
        </w:rPr>
      </w:pPr>
      <w:proofErr w:type="spellStart"/>
      <w:proofErr w:type="gramStart"/>
      <w:r>
        <w:rPr>
          <w:rFonts w:ascii="Arial Black" w:hAnsi="Arial Black"/>
          <w:color w:val="000000" w:themeColor="text1"/>
          <w:sz w:val="28"/>
          <w:szCs w:val="28"/>
          <w:lang w:val="pt-BR"/>
        </w:rPr>
        <w:lastRenderedPageBreak/>
        <w:t>G.</w:t>
      </w:r>
      <w:r w:rsidR="003522A2">
        <w:rPr>
          <w:rFonts w:ascii="Arial Black" w:hAnsi="Arial Black"/>
          <w:color w:val="000000" w:themeColor="text1"/>
          <w:sz w:val="28"/>
          <w:szCs w:val="28"/>
          <w:lang w:val="pt-BR"/>
        </w:rPr>
        <w:t>Imagens</w:t>
      </w:r>
      <w:proofErr w:type="spellEnd"/>
      <w:proofErr w:type="gramEnd"/>
      <w:r w:rsidR="003522A2">
        <w:rPr>
          <w:rFonts w:ascii="Arial Black" w:hAnsi="Arial Black"/>
          <w:color w:val="000000" w:themeColor="text1"/>
          <w:sz w:val="28"/>
          <w:szCs w:val="28"/>
          <w:lang w:val="pt-BR"/>
        </w:rPr>
        <w:t>, ferramentas</w:t>
      </w:r>
      <w:r>
        <w:rPr>
          <w:rFonts w:ascii="Arial Black" w:hAnsi="Arial Black"/>
          <w:color w:val="000000" w:themeColor="text1"/>
          <w:sz w:val="28"/>
          <w:szCs w:val="28"/>
          <w:lang w:val="pt-BR"/>
        </w:rPr>
        <w:t xml:space="preserve"> e direitos de uso</w:t>
      </w:r>
      <w:r w:rsidR="003522A2">
        <w:rPr>
          <w:rFonts w:ascii="Arial Black" w:hAnsi="Arial Black"/>
          <w:color w:val="000000" w:themeColor="text1"/>
          <w:sz w:val="28"/>
          <w:szCs w:val="28"/>
          <w:lang w:val="pt-BR"/>
        </w:rPr>
        <w:t xml:space="preserve">. Comercialmente </w:t>
      </w:r>
      <w:proofErr w:type="gramStart"/>
      <w:r w:rsidR="003522A2">
        <w:rPr>
          <w:rFonts w:ascii="Arial Black" w:hAnsi="Arial Black"/>
          <w:color w:val="000000" w:themeColor="text1"/>
          <w:sz w:val="28"/>
          <w:szCs w:val="28"/>
          <w:lang w:val="pt-BR"/>
        </w:rPr>
        <w:t>pode :</w:t>
      </w:r>
      <w:proofErr w:type="gramEnd"/>
      <w:r w:rsidR="003522A2">
        <w:rPr>
          <w:rFonts w:ascii="Arial Black" w:hAnsi="Arial Black"/>
          <w:color w:val="000000" w:themeColor="text1"/>
          <w:sz w:val="28"/>
          <w:szCs w:val="28"/>
          <w:lang w:val="pt-BR"/>
        </w:rPr>
        <w:t xml:space="preserve"> marcadas para reutilização com modificações e marcadas para reutilização</w:t>
      </w:r>
    </w:p>
    <w:p w14:paraId="056FDBA6" w14:textId="0D906D8F" w:rsidR="00AC5CA3" w:rsidRDefault="00AC5CA3" w:rsidP="00CF22CB">
      <w:pPr>
        <w:rPr>
          <w:rFonts w:ascii="Arial Black" w:hAnsi="Arial Black"/>
          <w:color w:val="000000" w:themeColor="text1"/>
          <w:sz w:val="28"/>
          <w:szCs w:val="28"/>
          <w:lang w:val="pt-BR"/>
        </w:rPr>
      </w:pPr>
      <w:r w:rsidRPr="00AC5CA3">
        <w:rPr>
          <w:rFonts w:ascii="Arial Black" w:hAnsi="Arial Black"/>
          <w:color w:val="FF0000"/>
          <w:sz w:val="28"/>
          <w:szCs w:val="28"/>
          <w:lang w:val="pt-BR"/>
        </w:rPr>
        <w:t>Tamanho de imagem</w:t>
      </w:r>
      <w:r>
        <w:rPr>
          <w:rFonts w:ascii="Arial Black" w:hAnsi="Arial Black"/>
          <w:color w:val="000000" w:themeColor="text1"/>
          <w:sz w:val="28"/>
          <w:szCs w:val="28"/>
          <w:lang w:val="pt-BR"/>
        </w:rPr>
        <w:t xml:space="preserve">: </w:t>
      </w:r>
      <w:proofErr w:type="spellStart"/>
      <w:proofErr w:type="gramStart"/>
      <w:r>
        <w:rPr>
          <w:rFonts w:ascii="Arial Black" w:hAnsi="Arial Black"/>
          <w:color w:val="000000" w:themeColor="text1"/>
          <w:sz w:val="28"/>
          <w:szCs w:val="28"/>
          <w:lang w:val="pt-BR"/>
        </w:rPr>
        <w:t>G.imagens</w:t>
      </w:r>
      <w:proofErr w:type="spellEnd"/>
      <w:proofErr w:type="gramEnd"/>
      <w:r>
        <w:rPr>
          <w:rFonts w:ascii="Arial Black" w:hAnsi="Arial Black"/>
          <w:color w:val="000000" w:themeColor="text1"/>
          <w:sz w:val="28"/>
          <w:szCs w:val="28"/>
          <w:lang w:val="pt-BR"/>
        </w:rPr>
        <w:t>, ferramentas e tamanho</w:t>
      </w:r>
    </w:p>
    <w:p w14:paraId="75E51F55" w14:textId="5CEE51E2" w:rsidR="00AB5EC6" w:rsidRDefault="00AB5EC6" w:rsidP="00CF22CB">
      <w:pPr>
        <w:rPr>
          <w:rFonts w:ascii="Arial Black" w:hAnsi="Arial Black"/>
          <w:color w:val="000000" w:themeColor="text1"/>
          <w:sz w:val="28"/>
          <w:szCs w:val="28"/>
          <w:lang w:val="pt-BR"/>
        </w:rPr>
      </w:pPr>
      <w:r>
        <w:rPr>
          <w:rFonts w:ascii="Arial Black" w:hAnsi="Arial Black"/>
          <w:color w:val="000000" w:themeColor="text1"/>
          <w:sz w:val="28"/>
          <w:szCs w:val="28"/>
          <w:lang w:val="pt-BR"/>
        </w:rPr>
        <w:t xml:space="preserve">PNG: </w:t>
      </w:r>
      <w:proofErr w:type="spellStart"/>
      <w:proofErr w:type="gramStart"/>
      <w:r>
        <w:rPr>
          <w:rFonts w:ascii="Arial Black" w:hAnsi="Arial Black"/>
          <w:color w:val="000000" w:themeColor="text1"/>
          <w:sz w:val="28"/>
          <w:szCs w:val="28"/>
          <w:lang w:val="pt-BR"/>
        </w:rPr>
        <w:t>G.imagens</w:t>
      </w:r>
      <w:proofErr w:type="spellEnd"/>
      <w:proofErr w:type="gramEnd"/>
      <w:r>
        <w:rPr>
          <w:rFonts w:ascii="Arial Black" w:hAnsi="Arial Black"/>
          <w:color w:val="000000" w:themeColor="text1"/>
          <w:sz w:val="28"/>
          <w:szCs w:val="28"/>
          <w:lang w:val="pt-BR"/>
        </w:rPr>
        <w:t xml:space="preserve">, ferramentas, cor: transparente </w:t>
      </w:r>
    </w:p>
    <w:p w14:paraId="493D636E" w14:textId="015073EA" w:rsidR="003522A2" w:rsidRDefault="003522A2" w:rsidP="00CF22CB">
      <w:pPr>
        <w:rPr>
          <w:rFonts w:ascii="Arial Black" w:hAnsi="Arial Black"/>
          <w:color w:val="000000" w:themeColor="text1"/>
          <w:sz w:val="28"/>
          <w:szCs w:val="28"/>
          <w:lang w:val="pt-BR"/>
        </w:rPr>
      </w:pPr>
    </w:p>
    <w:p w14:paraId="4BBA1032" w14:textId="6F68E907" w:rsidR="003522A2" w:rsidRDefault="003522A2" w:rsidP="00CF22CB">
      <w:pPr>
        <w:rPr>
          <w:rFonts w:ascii="Arial Black" w:hAnsi="Arial Black"/>
          <w:color w:val="000000" w:themeColor="text1"/>
          <w:sz w:val="28"/>
          <w:szCs w:val="28"/>
          <w:lang w:val="pt-BR"/>
        </w:rPr>
      </w:pPr>
      <w:r w:rsidRPr="003522A2">
        <w:rPr>
          <w:rFonts w:ascii="Arial Black" w:hAnsi="Arial Black"/>
          <w:color w:val="FF0000"/>
          <w:sz w:val="28"/>
          <w:szCs w:val="28"/>
          <w:lang w:val="pt-BR"/>
        </w:rPr>
        <w:t xml:space="preserve">Site bom para imagens </w:t>
      </w:r>
      <w:proofErr w:type="spellStart"/>
      <w:proofErr w:type="gramStart"/>
      <w:r w:rsidRPr="003522A2">
        <w:rPr>
          <w:rFonts w:ascii="Arial Black" w:hAnsi="Arial Black"/>
          <w:color w:val="FF0000"/>
          <w:sz w:val="28"/>
          <w:szCs w:val="28"/>
          <w:lang w:val="pt-BR"/>
        </w:rPr>
        <w:t>free</w:t>
      </w:r>
      <w:proofErr w:type="spellEnd"/>
      <w:r w:rsidRPr="003522A2">
        <w:rPr>
          <w:rFonts w:ascii="Arial Black" w:hAnsi="Arial Black"/>
          <w:color w:val="FF0000"/>
          <w:sz w:val="28"/>
          <w:szCs w:val="28"/>
          <w:lang w:val="pt-BR"/>
        </w:rPr>
        <w:t xml:space="preserve"> </w:t>
      </w:r>
      <w:r>
        <w:rPr>
          <w:rFonts w:ascii="Arial Black" w:hAnsi="Arial Black"/>
          <w:color w:val="000000" w:themeColor="text1"/>
          <w:sz w:val="28"/>
          <w:szCs w:val="28"/>
          <w:lang w:val="pt-BR"/>
        </w:rPr>
        <w:t>:</w:t>
      </w:r>
      <w:proofErr w:type="gramEnd"/>
    </w:p>
    <w:p w14:paraId="3F995A3F" w14:textId="2B0710D4" w:rsidR="003522A2" w:rsidRDefault="003522A2" w:rsidP="00CF22CB">
      <w:pPr>
        <w:rPr>
          <w:rFonts w:ascii="Arial Black" w:hAnsi="Arial Black"/>
          <w:color w:val="000000" w:themeColor="text1"/>
          <w:sz w:val="28"/>
          <w:szCs w:val="28"/>
          <w:lang w:val="pt-BR"/>
        </w:rPr>
      </w:pPr>
      <w:proofErr w:type="spellStart"/>
      <w:r>
        <w:rPr>
          <w:rFonts w:ascii="Arial Black" w:hAnsi="Arial Black"/>
          <w:color w:val="000000" w:themeColor="text1"/>
          <w:sz w:val="28"/>
          <w:szCs w:val="28"/>
          <w:lang w:val="pt-BR"/>
        </w:rPr>
        <w:t>Unsplash</w:t>
      </w:r>
      <w:proofErr w:type="spellEnd"/>
      <w:r>
        <w:rPr>
          <w:rFonts w:ascii="Arial Black" w:hAnsi="Arial Black"/>
          <w:color w:val="000000" w:themeColor="text1"/>
          <w:sz w:val="28"/>
          <w:szCs w:val="28"/>
          <w:lang w:val="pt-BR"/>
        </w:rPr>
        <w:t xml:space="preserve"> </w:t>
      </w:r>
      <w:proofErr w:type="gramStart"/>
      <w:r>
        <w:rPr>
          <w:rFonts w:ascii="Arial Black" w:hAnsi="Arial Black"/>
          <w:color w:val="000000" w:themeColor="text1"/>
          <w:sz w:val="28"/>
          <w:szCs w:val="28"/>
          <w:lang w:val="pt-BR"/>
        </w:rPr>
        <w:t>( escrever</w:t>
      </w:r>
      <w:proofErr w:type="gramEnd"/>
      <w:r>
        <w:rPr>
          <w:rFonts w:ascii="Arial Black" w:hAnsi="Arial Black"/>
          <w:color w:val="000000" w:themeColor="text1"/>
          <w:sz w:val="28"/>
          <w:szCs w:val="28"/>
          <w:lang w:val="pt-BR"/>
        </w:rPr>
        <w:t xml:space="preserve"> em inglês )</w:t>
      </w:r>
    </w:p>
    <w:p w14:paraId="06A6CFD5" w14:textId="77777777" w:rsidR="003522A2" w:rsidRDefault="003522A2" w:rsidP="003522A2">
      <w:pPr>
        <w:rPr>
          <w:rFonts w:ascii="Arial Black" w:hAnsi="Arial Black"/>
          <w:color w:val="000000" w:themeColor="text1"/>
          <w:sz w:val="28"/>
          <w:szCs w:val="28"/>
          <w:lang w:val="pt-BR"/>
        </w:rPr>
      </w:pPr>
      <w:proofErr w:type="spellStart"/>
      <w:r>
        <w:rPr>
          <w:rFonts w:ascii="Arial Black" w:hAnsi="Arial Black"/>
          <w:color w:val="000000" w:themeColor="text1"/>
          <w:sz w:val="28"/>
          <w:szCs w:val="28"/>
          <w:lang w:val="pt-BR"/>
        </w:rPr>
        <w:t>pexels</w:t>
      </w:r>
      <w:proofErr w:type="spellEnd"/>
      <w:r>
        <w:rPr>
          <w:rFonts w:ascii="Arial Black" w:hAnsi="Arial Black"/>
          <w:color w:val="000000" w:themeColor="text1"/>
          <w:sz w:val="28"/>
          <w:szCs w:val="28"/>
          <w:lang w:val="pt-BR"/>
        </w:rPr>
        <w:t xml:space="preserve"> </w:t>
      </w:r>
      <w:proofErr w:type="gramStart"/>
      <w:r>
        <w:rPr>
          <w:rFonts w:ascii="Arial Black" w:hAnsi="Arial Black"/>
          <w:color w:val="000000" w:themeColor="text1"/>
          <w:sz w:val="28"/>
          <w:szCs w:val="28"/>
          <w:lang w:val="pt-BR"/>
        </w:rPr>
        <w:t>( escrever</w:t>
      </w:r>
      <w:proofErr w:type="gramEnd"/>
      <w:r>
        <w:rPr>
          <w:rFonts w:ascii="Arial Black" w:hAnsi="Arial Black"/>
          <w:color w:val="000000" w:themeColor="text1"/>
          <w:sz w:val="28"/>
          <w:szCs w:val="28"/>
          <w:lang w:val="pt-BR"/>
        </w:rPr>
        <w:t xml:space="preserve"> em inglês )</w:t>
      </w:r>
    </w:p>
    <w:p w14:paraId="24ABD237" w14:textId="77777777" w:rsidR="00AC5CA3" w:rsidRDefault="00AC5CA3" w:rsidP="003522A2">
      <w:pPr>
        <w:rPr>
          <w:rFonts w:ascii="Arial Black" w:hAnsi="Arial Black"/>
          <w:color w:val="000000" w:themeColor="text1"/>
          <w:sz w:val="28"/>
          <w:szCs w:val="28"/>
          <w:lang w:val="pt-BR"/>
        </w:rPr>
      </w:pPr>
    </w:p>
    <w:p w14:paraId="6396A4F6" w14:textId="3C676752" w:rsidR="00AC5CA3" w:rsidRDefault="00AC5CA3" w:rsidP="003522A2">
      <w:pPr>
        <w:rPr>
          <w:rFonts w:ascii="Arial Black" w:hAnsi="Arial Black"/>
          <w:color w:val="FF0000"/>
          <w:sz w:val="40"/>
          <w:szCs w:val="40"/>
          <w:lang w:val="pt-BR"/>
        </w:rPr>
      </w:pPr>
      <w:r w:rsidRPr="00AC5CA3">
        <w:rPr>
          <w:rFonts w:ascii="Arial Black" w:hAnsi="Arial Black"/>
          <w:color w:val="FF0000"/>
          <w:sz w:val="40"/>
          <w:szCs w:val="40"/>
          <w:lang w:val="pt-BR"/>
        </w:rPr>
        <w:t>Formatos imagem web</w:t>
      </w:r>
    </w:p>
    <w:p w14:paraId="4BBEF2C1" w14:textId="2C0EFA19" w:rsidR="00AC5CA3" w:rsidRPr="00AC5CA3" w:rsidRDefault="00AC5CA3" w:rsidP="003522A2">
      <w:pPr>
        <w:rPr>
          <w:rFonts w:ascii="Arial Black" w:hAnsi="Arial Black"/>
          <w:color w:val="000000" w:themeColor="text1"/>
          <w:sz w:val="40"/>
          <w:szCs w:val="40"/>
          <w:lang w:val="pt-BR"/>
        </w:rPr>
      </w:pPr>
      <w:r>
        <w:rPr>
          <w:rFonts w:ascii="Arial Black" w:hAnsi="Arial Black"/>
          <w:color w:val="FF0000"/>
          <w:sz w:val="40"/>
          <w:szCs w:val="40"/>
          <w:lang w:val="pt-BR"/>
        </w:rPr>
        <w:t xml:space="preserve">Imagem: </w:t>
      </w:r>
      <w:r>
        <w:rPr>
          <w:rFonts w:ascii="Arial Black" w:hAnsi="Arial Black"/>
          <w:color w:val="000000" w:themeColor="text1"/>
          <w:sz w:val="40"/>
          <w:szCs w:val="40"/>
          <w:lang w:val="pt-BR"/>
        </w:rPr>
        <w:t>Conjunto de pontos</w:t>
      </w:r>
    </w:p>
    <w:p w14:paraId="621E3F68" w14:textId="77777777" w:rsidR="00AC5CA3" w:rsidRPr="00AC5CA3" w:rsidRDefault="00AC5CA3" w:rsidP="003522A2">
      <w:pPr>
        <w:rPr>
          <w:rFonts w:ascii="Arial Black" w:hAnsi="Arial Black"/>
          <w:color w:val="FF0000"/>
          <w:sz w:val="40"/>
          <w:szCs w:val="40"/>
          <w:lang w:val="pt-BR"/>
        </w:rPr>
      </w:pPr>
    </w:p>
    <w:p w14:paraId="4C23A31E" w14:textId="285DEF2D" w:rsidR="00AC5CA3" w:rsidRDefault="00AC5CA3" w:rsidP="003522A2">
      <w:pPr>
        <w:rPr>
          <w:rFonts w:ascii="Arial Black" w:hAnsi="Arial Black"/>
          <w:color w:val="000000" w:themeColor="text1"/>
          <w:sz w:val="28"/>
          <w:szCs w:val="28"/>
          <w:lang w:val="pt-BR"/>
        </w:rPr>
      </w:pPr>
      <w:r w:rsidRPr="00AC5CA3">
        <w:rPr>
          <w:rFonts w:ascii="Arial Black" w:hAnsi="Arial Black"/>
          <w:color w:val="FF0000"/>
          <w:sz w:val="28"/>
          <w:szCs w:val="28"/>
          <w:lang w:val="pt-BR"/>
        </w:rPr>
        <w:t>JPG</w:t>
      </w:r>
      <w:r>
        <w:rPr>
          <w:rFonts w:ascii="Arial Black" w:hAnsi="Arial Black"/>
          <w:color w:val="000000" w:themeColor="text1"/>
          <w:sz w:val="28"/>
          <w:szCs w:val="28"/>
          <w:lang w:val="pt-BR"/>
        </w:rPr>
        <w:t>: Surge em 1983, alta compactação</w:t>
      </w:r>
      <w:r w:rsidR="00AB5EC6">
        <w:rPr>
          <w:rFonts w:ascii="Arial Black" w:hAnsi="Arial Black"/>
          <w:color w:val="000000" w:themeColor="text1"/>
          <w:sz w:val="28"/>
          <w:szCs w:val="28"/>
          <w:lang w:val="pt-BR"/>
        </w:rPr>
        <w:t>.</w:t>
      </w:r>
    </w:p>
    <w:p w14:paraId="7AAF4DF3" w14:textId="6E62D7A7" w:rsidR="00AC5CA3" w:rsidRDefault="00AC5CA3" w:rsidP="003522A2">
      <w:pPr>
        <w:rPr>
          <w:rFonts w:ascii="Arial Black" w:hAnsi="Arial Black"/>
          <w:color w:val="000000" w:themeColor="text1"/>
          <w:sz w:val="28"/>
          <w:szCs w:val="28"/>
          <w:lang w:val="pt-BR"/>
        </w:rPr>
      </w:pPr>
      <w:r w:rsidRPr="00AC5CA3">
        <w:rPr>
          <w:rFonts w:ascii="Arial Black" w:hAnsi="Arial Black"/>
          <w:color w:val="FF0000"/>
          <w:sz w:val="28"/>
          <w:szCs w:val="28"/>
          <w:lang w:val="pt-BR"/>
        </w:rPr>
        <w:t>PNG</w:t>
      </w:r>
      <w:r>
        <w:rPr>
          <w:rFonts w:ascii="Arial Black" w:hAnsi="Arial Black"/>
          <w:color w:val="000000" w:themeColor="text1"/>
          <w:sz w:val="28"/>
          <w:szCs w:val="28"/>
          <w:lang w:val="pt-BR"/>
        </w:rPr>
        <w:t xml:space="preserve">: Surge em 1996, foi criado para substituir o gif. Permite transparência, </w:t>
      </w:r>
      <w:proofErr w:type="gramStart"/>
      <w:r>
        <w:rPr>
          <w:rFonts w:ascii="Arial Black" w:hAnsi="Arial Black"/>
          <w:color w:val="000000" w:themeColor="text1"/>
          <w:sz w:val="28"/>
          <w:szCs w:val="28"/>
          <w:lang w:val="pt-BR"/>
        </w:rPr>
        <w:t>compactado</w:t>
      </w:r>
      <w:proofErr w:type="gramEnd"/>
      <w:r>
        <w:rPr>
          <w:rFonts w:ascii="Arial Black" w:hAnsi="Arial Black"/>
          <w:color w:val="000000" w:themeColor="text1"/>
          <w:sz w:val="28"/>
          <w:szCs w:val="28"/>
          <w:lang w:val="pt-BR"/>
        </w:rPr>
        <w:t xml:space="preserve"> mas não igual o </w:t>
      </w:r>
      <w:proofErr w:type="spellStart"/>
      <w:r>
        <w:rPr>
          <w:rFonts w:ascii="Arial Black" w:hAnsi="Arial Black"/>
          <w:color w:val="000000" w:themeColor="text1"/>
          <w:sz w:val="28"/>
          <w:szCs w:val="28"/>
          <w:lang w:val="pt-BR"/>
        </w:rPr>
        <w:t>jpg</w:t>
      </w:r>
      <w:proofErr w:type="spellEnd"/>
      <w:r w:rsidR="00AB5EC6">
        <w:rPr>
          <w:rFonts w:ascii="Arial Black" w:hAnsi="Arial Black"/>
          <w:color w:val="000000" w:themeColor="text1"/>
          <w:sz w:val="28"/>
          <w:szCs w:val="28"/>
          <w:lang w:val="pt-BR"/>
        </w:rPr>
        <w:t>, qualidade melhor.</w:t>
      </w:r>
    </w:p>
    <w:p w14:paraId="4E530096" w14:textId="614A66E9" w:rsidR="00C33D5A" w:rsidRPr="00C33D5A" w:rsidRDefault="00C33D5A" w:rsidP="00C33D5A">
      <w:pPr>
        <w:spacing w:line="405" w:lineRule="atLeast"/>
        <w:rPr>
          <w:rFonts w:ascii="Arial Black" w:eastAsia="Times New Roman" w:hAnsi="Arial Black" w:cs="Times New Roman"/>
          <w:color w:val="FF0000"/>
          <w:sz w:val="30"/>
          <w:szCs w:val="30"/>
          <w:lang w:val="pt-BR" w:eastAsia="pt-BR"/>
        </w:rPr>
      </w:pPr>
      <w:proofErr w:type="spellStart"/>
      <w:proofErr w:type="gramStart"/>
      <w:r w:rsidRPr="00C33D5A">
        <w:rPr>
          <w:rFonts w:ascii="Arial Black" w:eastAsia="Times New Roman" w:hAnsi="Arial Black" w:cs="Times New Roman"/>
          <w:color w:val="FF0000"/>
          <w:sz w:val="30"/>
          <w:szCs w:val="30"/>
          <w:lang w:val="pt-BR" w:eastAsia="pt-BR"/>
        </w:rPr>
        <w:t>Width</w:t>
      </w:r>
      <w:proofErr w:type="spellEnd"/>
      <w:r>
        <w:rPr>
          <w:rFonts w:ascii="Arial Black" w:eastAsia="Times New Roman" w:hAnsi="Arial Black" w:cs="Times New Roman"/>
          <w:color w:val="FF0000"/>
          <w:sz w:val="30"/>
          <w:szCs w:val="30"/>
          <w:lang w:val="pt-BR" w:eastAsia="pt-BR"/>
        </w:rPr>
        <w:t xml:space="preserve"> :</w:t>
      </w:r>
      <w:proofErr w:type="gramEnd"/>
      <w:r>
        <w:rPr>
          <w:rFonts w:ascii="Arial Black" w:eastAsia="Times New Roman" w:hAnsi="Arial Black" w:cs="Times New Roman"/>
          <w:color w:val="FF0000"/>
          <w:sz w:val="30"/>
          <w:szCs w:val="30"/>
          <w:lang w:val="pt-BR" w:eastAsia="pt-BR"/>
        </w:rPr>
        <w:t xml:space="preserve"> largura </w:t>
      </w:r>
    </w:p>
    <w:p w14:paraId="65924AFF" w14:textId="04F914C2" w:rsidR="00C33D5A" w:rsidRDefault="00C33D5A" w:rsidP="00C33D5A">
      <w:pPr>
        <w:spacing w:line="405" w:lineRule="atLeast"/>
        <w:rPr>
          <w:rFonts w:ascii="Arial Black" w:eastAsia="Times New Roman" w:hAnsi="Arial Black" w:cs="Times New Roman"/>
          <w:color w:val="FF0000"/>
          <w:sz w:val="30"/>
          <w:szCs w:val="30"/>
          <w:lang w:val="pt-BR" w:eastAsia="pt-BR"/>
        </w:rPr>
      </w:pPr>
      <w:proofErr w:type="spellStart"/>
      <w:proofErr w:type="gramStart"/>
      <w:r w:rsidRPr="00C33D5A">
        <w:rPr>
          <w:rFonts w:ascii="Arial Black" w:eastAsia="Times New Roman" w:hAnsi="Arial Black" w:cs="Times New Roman"/>
          <w:color w:val="FF0000"/>
          <w:sz w:val="30"/>
          <w:szCs w:val="30"/>
          <w:lang w:val="pt-BR" w:eastAsia="pt-BR"/>
        </w:rPr>
        <w:t>Height</w:t>
      </w:r>
      <w:proofErr w:type="spellEnd"/>
      <w:r>
        <w:rPr>
          <w:rFonts w:ascii="Arial Black" w:eastAsia="Times New Roman" w:hAnsi="Arial Black" w:cs="Times New Roman"/>
          <w:color w:val="FF0000"/>
          <w:sz w:val="30"/>
          <w:szCs w:val="30"/>
          <w:lang w:val="pt-BR" w:eastAsia="pt-BR"/>
        </w:rPr>
        <w:t xml:space="preserve"> :</w:t>
      </w:r>
      <w:proofErr w:type="gramEnd"/>
      <w:r>
        <w:rPr>
          <w:rFonts w:ascii="Arial Black" w:eastAsia="Times New Roman" w:hAnsi="Arial Black" w:cs="Times New Roman"/>
          <w:color w:val="FF0000"/>
          <w:sz w:val="30"/>
          <w:szCs w:val="30"/>
          <w:lang w:val="pt-BR" w:eastAsia="pt-BR"/>
        </w:rPr>
        <w:t xml:space="preserve"> altura </w:t>
      </w:r>
    </w:p>
    <w:p w14:paraId="78BA3ED3" w14:textId="77777777" w:rsidR="00F973AF" w:rsidRDefault="00F973AF" w:rsidP="00C33D5A">
      <w:pPr>
        <w:spacing w:line="405" w:lineRule="atLeast"/>
        <w:rPr>
          <w:rFonts w:ascii="Arial Black" w:eastAsia="Times New Roman" w:hAnsi="Arial Black" w:cs="Times New Roman"/>
          <w:color w:val="FF0000"/>
          <w:sz w:val="30"/>
          <w:szCs w:val="30"/>
          <w:lang w:val="pt-BR" w:eastAsia="pt-BR"/>
        </w:rPr>
      </w:pPr>
    </w:p>
    <w:p w14:paraId="25F19612" w14:textId="53ED8267" w:rsidR="00F973AF" w:rsidRDefault="00F973AF" w:rsidP="00C33D5A">
      <w:pPr>
        <w:spacing w:line="405" w:lineRule="atLeast"/>
        <w:rPr>
          <w:rFonts w:ascii="Arial Black" w:eastAsia="Times New Roman" w:hAnsi="Arial Black" w:cs="Times New Roman"/>
          <w:color w:val="0D0D0D" w:themeColor="text1" w:themeTint="F2"/>
          <w:sz w:val="30"/>
          <w:szCs w:val="30"/>
          <w:lang w:val="pt-BR" w:eastAsia="pt-BR"/>
        </w:rPr>
      </w:pPr>
      <w:r>
        <w:rPr>
          <w:rFonts w:ascii="Arial Black" w:eastAsia="Times New Roman" w:hAnsi="Arial Black" w:cs="Times New Roman"/>
          <w:color w:val="FF0000"/>
          <w:sz w:val="30"/>
          <w:szCs w:val="30"/>
          <w:lang w:val="pt-BR" w:eastAsia="pt-BR"/>
        </w:rPr>
        <w:t xml:space="preserve">Site: </w:t>
      </w:r>
      <w:r w:rsidRPr="00F973AF">
        <w:rPr>
          <w:rFonts w:ascii="Arial Black" w:eastAsia="Times New Roman" w:hAnsi="Arial Black" w:cs="Times New Roman"/>
          <w:color w:val="0D0D0D" w:themeColor="text1" w:themeTint="F2"/>
          <w:sz w:val="30"/>
          <w:szCs w:val="30"/>
          <w:lang w:val="pt-BR" w:eastAsia="pt-BR"/>
        </w:rPr>
        <w:t xml:space="preserve">favicon.io   /    </w:t>
      </w:r>
      <w:proofErr w:type="spellStart"/>
      <w:r w:rsidRPr="00F973AF">
        <w:rPr>
          <w:rFonts w:ascii="Arial Black" w:eastAsia="Times New Roman" w:hAnsi="Arial Black" w:cs="Times New Roman"/>
          <w:color w:val="0D0D0D" w:themeColor="text1" w:themeTint="F2"/>
          <w:sz w:val="30"/>
          <w:szCs w:val="30"/>
          <w:lang w:val="pt-BR" w:eastAsia="pt-BR"/>
        </w:rPr>
        <w:t>iconarchive</w:t>
      </w:r>
      <w:proofErr w:type="spellEnd"/>
      <w:r w:rsidR="009638DE">
        <w:rPr>
          <w:rFonts w:ascii="Arial Black" w:eastAsia="Times New Roman" w:hAnsi="Arial Black" w:cs="Times New Roman"/>
          <w:color w:val="0D0D0D" w:themeColor="text1" w:themeTint="F2"/>
          <w:sz w:val="30"/>
          <w:szCs w:val="30"/>
          <w:lang w:val="pt-BR" w:eastAsia="pt-BR"/>
        </w:rPr>
        <w:t xml:space="preserve">   / favicon.cc</w:t>
      </w:r>
    </w:p>
    <w:p w14:paraId="221780B0" w14:textId="77777777" w:rsidR="00EF1D7B" w:rsidRDefault="00EF1D7B" w:rsidP="00C33D5A">
      <w:pPr>
        <w:spacing w:line="405" w:lineRule="atLeast"/>
        <w:rPr>
          <w:rFonts w:ascii="Arial Black" w:eastAsia="Times New Roman" w:hAnsi="Arial Black" w:cs="Times New Roman"/>
          <w:color w:val="0D0D0D" w:themeColor="text1" w:themeTint="F2"/>
          <w:sz w:val="30"/>
          <w:szCs w:val="30"/>
          <w:lang w:val="pt-BR" w:eastAsia="pt-BR"/>
        </w:rPr>
      </w:pPr>
    </w:p>
    <w:p w14:paraId="63FA10D5" w14:textId="7D904553" w:rsidR="00EF1D7B" w:rsidRDefault="00EF1D7B" w:rsidP="00C33D5A">
      <w:pPr>
        <w:spacing w:line="405" w:lineRule="atLeast"/>
        <w:rPr>
          <w:rFonts w:ascii="Arial Black" w:eastAsia="Times New Roman" w:hAnsi="Arial Black" w:cs="Times New Roman"/>
          <w:color w:val="0D0D0D" w:themeColor="text1" w:themeTint="F2"/>
          <w:sz w:val="30"/>
          <w:szCs w:val="30"/>
          <w:lang w:val="pt-BR" w:eastAsia="pt-BR"/>
        </w:rPr>
      </w:pPr>
      <w:r w:rsidRPr="00EF1D7B">
        <w:rPr>
          <w:rFonts w:ascii="Arial Black" w:eastAsia="Times New Roman" w:hAnsi="Arial Black" w:cs="Times New Roman"/>
          <w:color w:val="FF0000"/>
          <w:sz w:val="30"/>
          <w:szCs w:val="30"/>
          <w:lang w:val="pt-BR" w:eastAsia="pt-BR"/>
        </w:rPr>
        <w:t>Sem</w:t>
      </w:r>
      <w:r>
        <w:rPr>
          <w:rFonts w:ascii="Arial Black" w:eastAsia="Times New Roman" w:hAnsi="Arial Black" w:cs="Times New Roman"/>
          <w:color w:val="FF0000"/>
          <w:sz w:val="30"/>
          <w:szCs w:val="30"/>
          <w:lang w:val="pt-BR" w:eastAsia="pt-BR"/>
        </w:rPr>
        <w:t>â</w:t>
      </w:r>
      <w:r w:rsidRPr="00EF1D7B">
        <w:rPr>
          <w:rFonts w:ascii="Arial Black" w:eastAsia="Times New Roman" w:hAnsi="Arial Black" w:cs="Times New Roman"/>
          <w:color w:val="FF0000"/>
          <w:sz w:val="30"/>
          <w:szCs w:val="30"/>
          <w:lang w:val="pt-BR" w:eastAsia="pt-BR"/>
        </w:rPr>
        <w:t>ntica tr</w:t>
      </w:r>
      <w:r>
        <w:rPr>
          <w:rFonts w:ascii="Arial Black" w:eastAsia="Times New Roman" w:hAnsi="Arial Black" w:cs="Times New Roman"/>
          <w:color w:val="FF0000"/>
          <w:sz w:val="30"/>
          <w:szCs w:val="30"/>
          <w:lang w:val="pt-BR" w:eastAsia="pt-BR"/>
        </w:rPr>
        <w:t>ás</w:t>
      </w:r>
      <w:r w:rsidRPr="00EF1D7B">
        <w:rPr>
          <w:rFonts w:ascii="Arial Black" w:eastAsia="Times New Roman" w:hAnsi="Arial Black" w:cs="Times New Roman"/>
          <w:color w:val="FF0000"/>
          <w:sz w:val="30"/>
          <w:szCs w:val="30"/>
          <w:lang w:val="pt-BR" w:eastAsia="pt-BR"/>
        </w:rPr>
        <w:t xml:space="preserve"> sentido ao texto </w:t>
      </w:r>
    </w:p>
    <w:p w14:paraId="60165D31" w14:textId="77777777" w:rsidR="00EF1D7B" w:rsidRDefault="00EF1D7B" w:rsidP="00C33D5A">
      <w:pPr>
        <w:spacing w:line="405" w:lineRule="atLeast"/>
        <w:rPr>
          <w:rFonts w:ascii="Arial Black" w:eastAsia="Times New Roman" w:hAnsi="Arial Black" w:cs="Times New Roman"/>
          <w:color w:val="0D0D0D" w:themeColor="text1" w:themeTint="F2"/>
          <w:sz w:val="30"/>
          <w:szCs w:val="30"/>
          <w:lang w:val="pt-BR" w:eastAsia="pt-BR"/>
        </w:rPr>
      </w:pPr>
    </w:p>
    <w:p w14:paraId="6DC316C9" w14:textId="091BA658" w:rsidR="003174EE" w:rsidRPr="00EF1D7B" w:rsidRDefault="00EF1D7B" w:rsidP="00C33D5A">
      <w:pPr>
        <w:spacing w:line="405" w:lineRule="atLeast"/>
        <w:rPr>
          <w:rFonts w:ascii="Arial Black" w:eastAsia="Times New Roman" w:hAnsi="Arial Black" w:cs="Times New Roman"/>
          <w:color w:val="FF0000"/>
          <w:sz w:val="30"/>
          <w:szCs w:val="30"/>
          <w:lang w:val="pt-BR" w:eastAsia="pt-BR"/>
        </w:rPr>
      </w:pPr>
      <w:r w:rsidRPr="00EF1D7B">
        <w:rPr>
          <w:rFonts w:ascii="Arial Black" w:eastAsia="Times New Roman" w:hAnsi="Arial Black" w:cs="Times New Roman"/>
          <w:color w:val="FF0000"/>
          <w:sz w:val="30"/>
          <w:szCs w:val="30"/>
          <w:lang w:val="pt-BR" w:eastAsia="pt-BR"/>
        </w:rPr>
        <w:t>Seis níveis h1 ate h6</w:t>
      </w:r>
    </w:p>
    <w:p w14:paraId="7D5FA112" w14:textId="1E174ACC" w:rsidR="003174EE" w:rsidRDefault="003174EE" w:rsidP="00C33D5A">
      <w:pPr>
        <w:spacing w:line="405" w:lineRule="atLeast"/>
        <w:rPr>
          <w:rFonts w:ascii="Arial Black" w:eastAsia="Times New Roman" w:hAnsi="Arial Black" w:cs="Times New Roman"/>
          <w:color w:val="0D0D0D" w:themeColor="text1" w:themeTint="F2"/>
          <w:sz w:val="30"/>
          <w:szCs w:val="30"/>
          <w:lang w:val="pt-BR" w:eastAsia="pt-BR"/>
        </w:rPr>
      </w:pPr>
      <w:r>
        <w:rPr>
          <w:rFonts w:ascii="Arial Black" w:eastAsia="Times New Roman" w:hAnsi="Arial Black" w:cs="Times New Roman"/>
          <w:color w:val="0D0D0D" w:themeColor="text1" w:themeTint="F2"/>
          <w:sz w:val="30"/>
          <w:szCs w:val="30"/>
          <w:lang w:val="pt-BR" w:eastAsia="pt-BR"/>
        </w:rPr>
        <w:t xml:space="preserve">H1- </w:t>
      </w:r>
      <w:proofErr w:type="spellStart"/>
      <w:r>
        <w:rPr>
          <w:rFonts w:ascii="Arial Black" w:eastAsia="Times New Roman" w:hAnsi="Arial Black" w:cs="Times New Roman"/>
          <w:color w:val="0D0D0D" w:themeColor="text1" w:themeTint="F2"/>
          <w:sz w:val="30"/>
          <w:szCs w:val="30"/>
          <w:lang w:val="pt-BR" w:eastAsia="pt-BR"/>
        </w:rPr>
        <w:t>titulo</w:t>
      </w:r>
      <w:proofErr w:type="spellEnd"/>
      <w:r>
        <w:rPr>
          <w:rFonts w:ascii="Arial Black" w:eastAsia="Times New Roman" w:hAnsi="Arial Black" w:cs="Times New Roman"/>
          <w:color w:val="0D0D0D" w:themeColor="text1" w:themeTint="F2"/>
          <w:sz w:val="30"/>
          <w:szCs w:val="30"/>
          <w:lang w:val="pt-BR" w:eastAsia="pt-BR"/>
        </w:rPr>
        <w:t xml:space="preserve"> principal</w:t>
      </w:r>
    </w:p>
    <w:p w14:paraId="6DEA9853" w14:textId="38716C38" w:rsidR="003174EE" w:rsidRDefault="003174EE" w:rsidP="00C33D5A">
      <w:pPr>
        <w:spacing w:line="405" w:lineRule="atLeast"/>
        <w:rPr>
          <w:rFonts w:ascii="Arial Black" w:eastAsia="Times New Roman" w:hAnsi="Arial Black" w:cs="Times New Roman"/>
          <w:color w:val="0D0D0D" w:themeColor="text1" w:themeTint="F2"/>
          <w:sz w:val="30"/>
          <w:szCs w:val="30"/>
          <w:lang w:val="pt-BR" w:eastAsia="pt-BR"/>
        </w:rPr>
      </w:pPr>
      <w:r>
        <w:rPr>
          <w:rFonts w:ascii="Arial Black" w:eastAsia="Times New Roman" w:hAnsi="Arial Black" w:cs="Times New Roman"/>
          <w:color w:val="0D0D0D" w:themeColor="text1" w:themeTint="F2"/>
          <w:sz w:val="30"/>
          <w:szCs w:val="30"/>
          <w:lang w:val="pt-BR" w:eastAsia="pt-BR"/>
        </w:rPr>
        <w:t xml:space="preserve">H2- sub </w:t>
      </w:r>
      <w:r w:rsidR="00EF1D7B">
        <w:rPr>
          <w:rFonts w:ascii="Arial Black" w:eastAsia="Times New Roman" w:hAnsi="Arial Black" w:cs="Times New Roman"/>
          <w:color w:val="0D0D0D" w:themeColor="text1" w:themeTint="F2"/>
          <w:sz w:val="30"/>
          <w:szCs w:val="30"/>
          <w:lang w:val="pt-BR" w:eastAsia="pt-BR"/>
        </w:rPr>
        <w:t>assunto h1</w:t>
      </w:r>
    </w:p>
    <w:p w14:paraId="46F3B41E" w14:textId="39C4A86E" w:rsidR="003174EE" w:rsidRDefault="003174EE" w:rsidP="00C33D5A">
      <w:pPr>
        <w:spacing w:line="405" w:lineRule="atLeast"/>
        <w:rPr>
          <w:rFonts w:ascii="Arial Black" w:eastAsia="Times New Roman" w:hAnsi="Arial Black" w:cs="Times New Roman"/>
          <w:color w:val="0D0D0D" w:themeColor="text1" w:themeTint="F2"/>
          <w:sz w:val="30"/>
          <w:szCs w:val="30"/>
          <w:lang w:val="pt-BR" w:eastAsia="pt-BR"/>
        </w:rPr>
      </w:pPr>
      <w:r>
        <w:rPr>
          <w:rFonts w:ascii="Arial Black" w:eastAsia="Times New Roman" w:hAnsi="Arial Black" w:cs="Times New Roman"/>
          <w:color w:val="0D0D0D" w:themeColor="text1" w:themeTint="F2"/>
          <w:sz w:val="30"/>
          <w:szCs w:val="30"/>
          <w:lang w:val="pt-BR" w:eastAsia="pt-BR"/>
        </w:rPr>
        <w:t xml:space="preserve">H3- </w:t>
      </w:r>
      <w:r w:rsidR="00EF1D7B">
        <w:rPr>
          <w:rFonts w:ascii="Arial Black" w:eastAsia="Times New Roman" w:hAnsi="Arial Black" w:cs="Times New Roman"/>
          <w:color w:val="0D0D0D" w:themeColor="text1" w:themeTint="F2"/>
          <w:sz w:val="30"/>
          <w:szCs w:val="30"/>
          <w:lang w:val="pt-BR" w:eastAsia="pt-BR"/>
        </w:rPr>
        <w:t>sub assunto h2</w:t>
      </w:r>
    </w:p>
    <w:p w14:paraId="4D9FE2CA" w14:textId="75197D0B" w:rsidR="003174EE" w:rsidRDefault="00EF1D7B" w:rsidP="00C33D5A">
      <w:pPr>
        <w:spacing w:line="405" w:lineRule="atLeast"/>
        <w:rPr>
          <w:rFonts w:ascii="Arial Black" w:eastAsia="Times New Roman" w:hAnsi="Arial Black" w:cs="Times New Roman"/>
          <w:color w:val="0D0D0D" w:themeColor="text1" w:themeTint="F2"/>
          <w:sz w:val="30"/>
          <w:szCs w:val="30"/>
          <w:lang w:val="pt-BR" w:eastAsia="pt-BR"/>
        </w:rPr>
      </w:pPr>
      <w:r>
        <w:rPr>
          <w:rFonts w:ascii="Arial Black" w:eastAsia="Times New Roman" w:hAnsi="Arial Black" w:cs="Times New Roman"/>
          <w:color w:val="0D0D0D" w:themeColor="text1" w:themeTint="F2"/>
          <w:sz w:val="30"/>
          <w:szCs w:val="30"/>
          <w:lang w:val="pt-BR" w:eastAsia="pt-BR"/>
        </w:rPr>
        <w:t>... h6</w:t>
      </w:r>
    </w:p>
    <w:p w14:paraId="38BE9116" w14:textId="77777777" w:rsidR="0045334B" w:rsidRDefault="0045334B" w:rsidP="00C33D5A">
      <w:pPr>
        <w:spacing w:line="405" w:lineRule="atLeast"/>
        <w:rPr>
          <w:rFonts w:ascii="Arial Black" w:eastAsia="Times New Roman" w:hAnsi="Arial Black" w:cs="Times New Roman"/>
          <w:color w:val="0D0D0D" w:themeColor="text1" w:themeTint="F2"/>
          <w:sz w:val="30"/>
          <w:szCs w:val="30"/>
          <w:lang w:val="pt-BR" w:eastAsia="pt-BR"/>
        </w:rPr>
      </w:pPr>
    </w:p>
    <w:p w14:paraId="6EB17C56" w14:textId="26508333" w:rsidR="0045334B" w:rsidRPr="0045334B" w:rsidRDefault="0045334B" w:rsidP="00C33D5A">
      <w:pPr>
        <w:spacing w:line="405" w:lineRule="atLeast"/>
        <w:rPr>
          <w:rFonts w:ascii="Roboto" w:eastAsia="Times New Roman" w:hAnsi="Roboto" w:cs="Times New Roman"/>
          <w:color w:val="0D0D0D" w:themeColor="text1" w:themeTint="F2"/>
          <w:sz w:val="30"/>
          <w:szCs w:val="30"/>
          <w:lang w:val="pt-BR" w:eastAsia="pt-BR"/>
        </w:rPr>
      </w:pPr>
      <w:r w:rsidRPr="0045334B">
        <w:rPr>
          <w:rFonts w:ascii="Arial Black" w:eastAsia="Times New Roman" w:hAnsi="Arial Black" w:cs="Times New Roman"/>
          <w:color w:val="FF0000"/>
          <w:sz w:val="30"/>
          <w:szCs w:val="30"/>
          <w:lang w:val="pt-BR" w:eastAsia="pt-BR"/>
        </w:rPr>
        <w:t xml:space="preserve">Colocar algo em </w:t>
      </w:r>
      <w:proofErr w:type="spellStart"/>
      <w:proofErr w:type="gramStart"/>
      <w:r>
        <w:rPr>
          <w:rFonts w:ascii="Arial Black" w:eastAsia="Times New Roman" w:hAnsi="Arial Black" w:cs="Times New Roman"/>
          <w:color w:val="FF0000"/>
          <w:sz w:val="30"/>
          <w:szCs w:val="30"/>
          <w:lang w:val="pt-BR" w:eastAsia="pt-BR"/>
        </w:rPr>
        <w:t>tag</w:t>
      </w:r>
      <w:proofErr w:type="spellEnd"/>
      <w:r w:rsidRPr="0045334B">
        <w:rPr>
          <w:rFonts w:ascii="Arial Black" w:eastAsia="Times New Roman" w:hAnsi="Arial Black" w:cs="Times New Roman"/>
          <w:color w:val="FF0000"/>
          <w:sz w:val="30"/>
          <w:szCs w:val="30"/>
          <w:lang w:val="pt-BR" w:eastAsia="pt-BR"/>
        </w:rPr>
        <w:t xml:space="preserve"> :</w:t>
      </w:r>
      <w:proofErr w:type="gramEnd"/>
      <w:r w:rsidRPr="0045334B">
        <w:rPr>
          <w:rFonts w:ascii="Arial Black" w:eastAsia="Times New Roman" w:hAnsi="Arial Black" w:cs="Times New Roman"/>
          <w:color w:val="FF0000"/>
          <w:sz w:val="30"/>
          <w:szCs w:val="30"/>
          <w:lang w:val="pt-BR" w:eastAsia="pt-BR"/>
        </w:rPr>
        <w:t xml:space="preserve"> </w:t>
      </w:r>
      <w:r w:rsidRPr="0045334B">
        <w:rPr>
          <w:rFonts w:ascii="Roboto" w:eastAsia="Times New Roman" w:hAnsi="Roboto" w:cs="Times New Roman"/>
          <w:color w:val="0D0D0D" w:themeColor="text1" w:themeTint="F2"/>
          <w:sz w:val="30"/>
          <w:szCs w:val="30"/>
          <w:lang w:val="pt-BR" w:eastAsia="pt-BR"/>
        </w:rPr>
        <w:t>seleciona o termo, Ctrl-shift-p, envelope com abreviatura/ ABB(se não aparecer),</w:t>
      </w:r>
    </w:p>
    <w:p w14:paraId="57DACF74" w14:textId="01B4E591" w:rsidR="0045334B" w:rsidRDefault="0045334B" w:rsidP="00C33D5A">
      <w:pPr>
        <w:spacing w:line="405" w:lineRule="atLeast"/>
        <w:rPr>
          <w:rFonts w:ascii="Roboto" w:eastAsia="Times New Roman" w:hAnsi="Roboto" w:cs="Times New Roman"/>
          <w:color w:val="0D0D0D" w:themeColor="text1" w:themeTint="F2"/>
          <w:sz w:val="30"/>
          <w:szCs w:val="30"/>
          <w:lang w:val="pt-BR" w:eastAsia="pt-BR"/>
        </w:rPr>
      </w:pPr>
      <w:proofErr w:type="spellStart"/>
      <w:r w:rsidRPr="0045334B">
        <w:rPr>
          <w:rFonts w:ascii="Roboto" w:eastAsia="Times New Roman" w:hAnsi="Roboto" w:cs="Times New Roman"/>
          <w:color w:val="0D0D0D" w:themeColor="text1" w:themeTint="F2"/>
          <w:sz w:val="30"/>
          <w:szCs w:val="30"/>
          <w:lang w:val="pt-BR" w:eastAsia="pt-BR"/>
        </w:rPr>
        <w:lastRenderedPageBreak/>
        <w:t>Enter</w:t>
      </w:r>
      <w:proofErr w:type="spellEnd"/>
      <w:r w:rsidRPr="0045334B">
        <w:rPr>
          <w:rFonts w:ascii="Roboto" w:eastAsia="Times New Roman" w:hAnsi="Roboto" w:cs="Times New Roman"/>
          <w:color w:val="0D0D0D" w:themeColor="text1" w:themeTint="F2"/>
          <w:sz w:val="30"/>
          <w:szCs w:val="30"/>
          <w:lang w:val="pt-BR" w:eastAsia="pt-BR"/>
        </w:rPr>
        <w:t xml:space="preserve"> para confirmar</w:t>
      </w:r>
    </w:p>
    <w:p w14:paraId="38145FFD" w14:textId="00B32DBA" w:rsidR="00BC5340" w:rsidRDefault="00BC5340" w:rsidP="00C33D5A">
      <w:pPr>
        <w:spacing w:line="405" w:lineRule="atLeast"/>
        <w:rPr>
          <w:rFonts w:ascii="Roboto" w:eastAsia="Times New Roman" w:hAnsi="Roboto" w:cs="Times New Roman"/>
          <w:color w:val="0D0D0D" w:themeColor="text1" w:themeTint="F2"/>
          <w:sz w:val="30"/>
          <w:szCs w:val="30"/>
          <w:lang w:val="pt-BR" w:eastAsia="pt-BR"/>
        </w:rPr>
      </w:pPr>
      <w:r>
        <w:rPr>
          <w:rFonts w:ascii="Roboto" w:eastAsia="Times New Roman" w:hAnsi="Roboto" w:cs="Times New Roman"/>
          <w:color w:val="0D0D0D" w:themeColor="text1" w:themeTint="F2"/>
          <w:sz w:val="30"/>
          <w:szCs w:val="30"/>
          <w:lang w:val="pt-BR" w:eastAsia="pt-BR"/>
        </w:rPr>
        <w:t xml:space="preserve"> </w:t>
      </w:r>
    </w:p>
    <w:p w14:paraId="6734B224" w14:textId="77777777" w:rsidR="00BC5340" w:rsidRDefault="00BC5340" w:rsidP="00C33D5A">
      <w:pPr>
        <w:spacing w:line="405" w:lineRule="atLeast"/>
        <w:rPr>
          <w:rFonts w:ascii="Roboto" w:eastAsia="Times New Roman" w:hAnsi="Roboto" w:cs="Times New Roman"/>
          <w:color w:val="0D0D0D" w:themeColor="text1" w:themeTint="F2"/>
          <w:sz w:val="30"/>
          <w:szCs w:val="30"/>
          <w:lang w:val="pt-BR" w:eastAsia="pt-BR"/>
        </w:rPr>
      </w:pPr>
    </w:p>
    <w:p w14:paraId="680CE028" w14:textId="4E8D3578" w:rsidR="00BC5340" w:rsidRDefault="00BC5340" w:rsidP="00BC5340">
      <w:pPr>
        <w:spacing w:line="405" w:lineRule="atLeast"/>
        <w:jc w:val="center"/>
        <w:rPr>
          <w:rFonts w:ascii="Arial Black" w:eastAsia="Times New Roman" w:hAnsi="Arial Black" w:cs="Times New Roman"/>
          <w:color w:val="385623" w:themeColor="accent6" w:themeShade="80"/>
          <w:sz w:val="52"/>
          <w:szCs w:val="52"/>
          <w:lang w:val="pt-BR" w:eastAsia="pt-BR"/>
        </w:rPr>
      </w:pPr>
      <w:r w:rsidRPr="00BC5340">
        <w:rPr>
          <w:rFonts w:ascii="Arial Black" w:eastAsia="Times New Roman" w:hAnsi="Arial Black" w:cs="Times New Roman"/>
          <w:color w:val="385623" w:themeColor="accent6" w:themeShade="80"/>
          <w:sz w:val="52"/>
          <w:szCs w:val="52"/>
          <w:lang w:val="pt-BR" w:eastAsia="pt-BR"/>
        </w:rPr>
        <w:t>Módulo 2</w:t>
      </w:r>
    </w:p>
    <w:p w14:paraId="5DD230B7" w14:textId="77777777" w:rsidR="007A3ECF" w:rsidRDefault="007A3ECF" w:rsidP="007A3ECF">
      <w:pPr>
        <w:pStyle w:val="Ttulo1"/>
        <w:shd w:val="clear" w:color="auto" w:fill="FFFFFF"/>
        <w:spacing w:before="0" w:after="120" w:line="360" w:lineRule="atLeast"/>
        <w:textAlignment w:val="baseline"/>
        <w:rPr>
          <w:rFonts w:ascii="Roboto" w:hAnsi="Roboto" w:cs="Times New Roman"/>
        </w:rPr>
      </w:pPr>
      <w:r>
        <w:rPr>
          <w:rFonts w:ascii="Roboto" w:hAnsi="Roboto"/>
        </w:rPr>
        <w:t>Psicologia das Cores</w:t>
      </w:r>
    </w:p>
    <w:p w14:paraId="1CF35974" w14:textId="313C3E72" w:rsidR="00BC5340" w:rsidRPr="00BC5340" w:rsidRDefault="007A3ECF" w:rsidP="00BC5340">
      <w:pPr>
        <w:spacing w:line="405" w:lineRule="atLeast"/>
        <w:rPr>
          <w:rFonts w:asciiTheme="minorHAnsi" w:eastAsia="Times New Roman" w:hAnsiTheme="minorHAnsi" w:cstheme="minorHAnsi"/>
          <w:color w:val="000000" w:themeColor="text1"/>
          <w:sz w:val="28"/>
          <w:szCs w:val="28"/>
          <w:lang w:val="pt-BR" w:eastAsia="pt-BR"/>
        </w:rPr>
      </w:pPr>
      <w:r>
        <w:rPr>
          <w:noProof/>
        </w:rPr>
        <w:drawing>
          <wp:inline distT="0" distB="0" distL="0" distR="0" wp14:anchorId="6F34770C" wp14:editId="78CBED5B">
            <wp:extent cx="5731510" cy="4504055"/>
            <wp:effectExtent l="0" t="0" r="2540" b="0"/>
            <wp:docPr id="71497550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97550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073DC" w14:textId="77777777" w:rsidR="00F973AF" w:rsidRPr="00C33D5A" w:rsidRDefault="00F973AF" w:rsidP="00C33D5A">
      <w:pPr>
        <w:spacing w:line="405" w:lineRule="atLeast"/>
        <w:rPr>
          <w:rFonts w:ascii="Arial Black" w:eastAsia="Times New Roman" w:hAnsi="Arial Black" w:cs="Times New Roman"/>
          <w:color w:val="FF0000"/>
          <w:sz w:val="30"/>
          <w:szCs w:val="30"/>
          <w:lang w:val="pt-BR" w:eastAsia="pt-BR"/>
        </w:rPr>
      </w:pPr>
    </w:p>
    <w:p w14:paraId="0117CAC0" w14:textId="77777777" w:rsidR="00C33D5A" w:rsidRPr="00AC5CA3" w:rsidRDefault="00C33D5A" w:rsidP="003522A2">
      <w:pPr>
        <w:rPr>
          <w:rFonts w:ascii="Arial Black" w:hAnsi="Arial Black"/>
          <w:color w:val="000000" w:themeColor="text1"/>
          <w:sz w:val="28"/>
          <w:szCs w:val="28"/>
          <w:lang w:val="pt-BR"/>
        </w:rPr>
      </w:pPr>
    </w:p>
    <w:p w14:paraId="46EEBAE6" w14:textId="4DD78A33" w:rsidR="003522A2" w:rsidRDefault="000132BF" w:rsidP="00CF22CB">
      <w:pPr>
        <w:rPr>
          <w:rFonts w:ascii="Arial Black" w:hAnsi="Arial Black"/>
          <w:color w:val="000000" w:themeColor="text1"/>
          <w:sz w:val="28"/>
          <w:szCs w:val="28"/>
          <w:lang w:val="pt-BR"/>
        </w:rPr>
      </w:pPr>
      <w:r>
        <w:rPr>
          <w:rFonts w:ascii="Arial Black" w:hAnsi="Arial Black"/>
          <w:color w:val="000000" w:themeColor="text1"/>
          <w:sz w:val="28"/>
          <w:szCs w:val="28"/>
          <w:lang w:val="pt-BR"/>
        </w:rPr>
        <w:t xml:space="preserve">Podemos </w:t>
      </w:r>
      <w:proofErr w:type="spellStart"/>
      <w:r>
        <w:rPr>
          <w:rFonts w:ascii="Arial Black" w:hAnsi="Arial Black"/>
          <w:color w:val="000000" w:themeColor="text1"/>
          <w:sz w:val="28"/>
          <w:szCs w:val="28"/>
          <w:lang w:val="pt-BR"/>
        </w:rPr>
        <w:t>colocae</w:t>
      </w:r>
      <w:proofErr w:type="spellEnd"/>
      <w:r>
        <w:rPr>
          <w:rFonts w:ascii="Arial Black" w:hAnsi="Arial Black"/>
          <w:color w:val="000000" w:themeColor="text1"/>
          <w:sz w:val="28"/>
          <w:szCs w:val="28"/>
          <w:lang w:val="pt-BR"/>
        </w:rPr>
        <w:t xml:space="preserve"> cores no </w:t>
      </w:r>
      <w:proofErr w:type="spellStart"/>
      <w:r>
        <w:rPr>
          <w:rFonts w:ascii="Arial Black" w:hAnsi="Arial Black"/>
          <w:color w:val="000000" w:themeColor="text1"/>
          <w:sz w:val="28"/>
          <w:szCs w:val="28"/>
          <w:lang w:val="pt-BR"/>
        </w:rPr>
        <w:t>css</w:t>
      </w:r>
      <w:proofErr w:type="spellEnd"/>
      <w:r>
        <w:rPr>
          <w:rFonts w:ascii="Arial Black" w:hAnsi="Arial Black"/>
          <w:color w:val="000000" w:themeColor="text1"/>
          <w:sz w:val="28"/>
          <w:szCs w:val="28"/>
          <w:lang w:val="pt-BR"/>
        </w:rPr>
        <w:t xml:space="preserve"> de </w:t>
      </w:r>
      <w:proofErr w:type="spellStart"/>
      <w:r>
        <w:rPr>
          <w:rFonts w:ascii="Arial Black" w:hAnsi="Arial Black"/>
          <w:color w:val="000000" w:themeColor="text1"/>
          <w:sz w:val="28"/>
          <w:szCs w:val="28"/>
          <w:lang w:val="pt-BR"/>
        </w:rPr>
        <w:t>varias</w:t>
      </w:r>
      <w:proofErr w:type="spellEnd"/>
      <w:r>
        <w:rPr>
          <w:rFonts w:ascii="Arial Black" w:hAnsi="Arial Black"/>
          <w:color w:val="000000" w:themeColor="text1"/>
          <w:sz w:val="28"/>
          <w:szCs w:val="28"/>
          <w:lang w:val="pt-BR"/>
        </w:rPr>
        <w:t xml:space="preserve"> formas, </w:t>
      </w:r>
      <w:proofErr w:type="spellStart"/>
      <w:r>
        <w:rPr>
          <w:rFonts w:ascii="Arial Black" w:hAnsi="Arial Black"/>
          <w:color w:val="000000" w:themeColor="text1"/>
          <w:sz w:val="28"/>
          <w:szCs w:val="28"/>
          <w:lang w:val="pt-BR"/>
        </w:rPr>
        <w:t>sao</w:t>
      </w:r>
      <w:proofErr w:type="spellEnd"/>
      <w:r>
        <w:rPr>
          <w:rFonts w:ascii="Arial Black" w:hAnsi="Arial Black"/>
          <w:color w:val="000000" w:themeColor="text1"/>
          <w:sz w:val="28"/>
          <w:szCs w:val="28"/>
          <w:lang w:val="pt-BR"/>
        </w:rPr>
        <w:t xml:space="preserve"> </w:t>
      </w:r>
      <w:proofErr w:type="gramStart"/>
      <w:r>
        <w:rPr>
          <w:rFonts w:ascii="Arial Black" w:hAnsi="Arial Black"/>
          <w:color w:val="000000" w:themeColor="text1"/>
          <w:sz w:val="28"/>
          <w:szCs w:val="28"/>
          <w:lang w:val="pt-BR"/>
        </w:rPr>
        <w:t>elas :</w:t>
      </w:r>
      <w:proofErr w:type="gramEnd"/>
    </w:p>
    <w:p w14:paraId="4AAF64FC" w14:textId="77777777" w:rsidR="002B34EB" w:rsidRDefault="000132BF" w:rsidP="002B34EB">
      <w:pPr>
        <w:rPr>
          <w:rFonts w:ascii="Arial Black" w:hAnsi="Arial Black"/>
          <w:color w:val="FF0000"/>
          <w:sz w:val="28"/>
          <w:szCs w:val="28"/>
          <w:lang w:val="pt-BR"/>
        </w:rPr>
      </w:pPr>
      <w:r>
        <w:rPr>
          <w:rFonts w:ascii="Arial Black" w:hAnsi="Arial Black"/>
          <w:color w:val="000000" w:themeColor="text1"/>
          <w:sz w:val="28"/>
          <w:szCs w:val="28"/>
          <w:lang w:val="pt-BR"/>
        </w:rPr>
        <w:t xml:space="preserve">Nome cor, </w:t>
      </w:r>
      <w:proofErr w:type="spellStart"/>
      <w:r>
        <w:rPr>
          <w:rFonts w:ascii="Arial Black" w:hAnsi="Arial Black"/>
          <w:color w:val="000000" w:themeColor="text1"/>
          <w:sz w:val="28"/>
          <w:szCs w:val="28"/>
          <w:lang w:val="pt-BR"/>
        </w:rPr>
        <w:t>rgb</w:t>
      </w:r>
      <w:proofErr w:type="spellEnd"/>
      <w:r>
        <w:rPr>
          <w:rFonts w:ascii="Arial Black" w:hAnsi="Arial Black"/>
          <w:color w:val="000000" w:themeColor="text1"/>
          <w:sz w:val="28"/>
          <w:szCs w:val="28"/>
          <w:lang w:val="pt-BR"/>
        </w:rPr>
        <w:t xml:space="preserve"> (</w:t>
      </w:r>
      <w:proofErr w:type="spellStart"/>
      <w:r>
        <w:rPr>
          <w:rFonts w:ascii="Arial Black" w:hAnsi="Arial Black"/>
          <w:color w:val="000000" w:themeColor="text1"/>
          <w:sz w:val="28"/>
          <w:szCs w:val="28"/>
          <w:lang w:val="pt-BR"/>
        </w:rPr>
        <w:t>red</w:t>
      </w:r>
      <w:proofErr w:type="spellEnd"/>
      <w:r>
        <w:rPr>
          <w:rFonts w:ascii="Arial Black" w:hAnsi="Arial Black"/>
          <w:color w:val="000000" w:themeColor="text1"/>
          <w:sz w:val="28"/>
          <w:szCs w:val="28"/>
          <w:lang w:val="pt-BR"/>
        </w:rPr>
        <w:t xml:space="preserve"> </w:t>
      </w:r>
      <w:proofErr w:type="spellStart"/>
      <w:r>
        <w:rPr>
          <w:rFonts w:ascii="Arial Black" w:hAnsi="Arial Black"/>
          <w:color w:val="000000" w:themeColor="text1"/>
          <w:sz w:val="28"/>
          <w:szCs w:val="28"/>
          <w:lang w:val="pt-BR"/>
        </w:rPr>
        <w:t>green</w:t>
      </w:r>
      <w:proofErr w:type="spellEnd"/>
      <w:r>
        <w:rPr>
          <w:rFonts w:ascii="Arial Black" w:hAnsi="Arial Black"/>
          <w:color w:val="000000" w:themeColor="text1"/>
          <w:sz w:val="28"/>
          <w:szCs w:val="28"/>
          <w:lang w:val="pt-BR"/>
        </w:rPr>
        <w:t xml:space="preserve"> blue), hexadecimal e </w:t>
      </w:r>
      <w:proofErr w:type="spellStart"/>
      <w:r>
        <w:rPr>
          <w:rFonts w:ascii="Arial Black" w:hAnsi="Arial Black"/>
          <w:color w:val="000000" w:themeColor="text1"/>
          <w:sz w:val="28"/>
          <w:szCs w:val="28"/>
          <w:lang w:val="pt-BR"/>
        </w:rPr>
        <w:t>hsl</w:t>
      </w:r>
      <w:proofErr w:type="spellEnd"/>
      <w:r>
        <w:rPr>
          <w:rFonts w:ascii="Arial Black" w:hAnsi="Arial Black"/>
          <w:color w:val="000000" w:themeColor="text1"/>
          <w:sz w:val="28"/>
          <w:szCs w:val="28"/>
          <w:lang w:val="pt-BR"/>
        </w:rPr>
        <w:t xml:space="preserve"> (matiz saturação e luminosidade)</w:t>
      </w:r>
      <w:r w:rsidR="002B34EB" w:rsidRPr="002B34EB">
        <w:rPr>
          <w:rFonts w:ascii="Arial Black" w:hAnsi="Arial Black"/>
          <w:color w:val="FF0000"/>
          <w:sz w:val="28"/>
          <w:szCs w:val="28"/>
          <w:lang w:val="pt-BR"/>
        </w:rPr>
        <w:t xml:space="preserve"> </w:t>
      </w:r>
    </w:p>
    <w:p w14:paraId="3F0255DC" w14:textId="77777777" w:rsidR="002B34EB" w:rsidRDefault="002B34EB" w:rsidP="002B34EB">
      <w:pPr>
        <w:rPr>
          <w:rFonts w:ascii="Arial Black" w:hAnsi="Arial Black"/>
          <w:color w:val="FF0000"/>
          <w:sz w:val="28"/>
          <w:szCs w:val="28"/>
          <w:lang w:val="pt-BR"/>
        </w:rPr>
      </w:pPr>
    </w:p>
    <w:p w14:paraId="6117DACA" w14:textId="77777777" w:rsidR="002B34EB" w:rsidRDefault="002B34EB" w:rsidP="002B34EB">
      <w:pPr>
        <w:rPr>
          <w:rFonts w:ascii="Arial Black" w:hAnsi="Arial Black"/>
          <w:color w:val="FF0000"/>
          <w:sz w:val="28"/>
          <w:szCs w:val="28"/>
          <w:lang w:val="pt-BR"/>
        </w:rPr>
      </w:pPr>
    </w:p>
    <w:p w14:paraId="62895563" w14:textId="77777777" w:rsidR="002B34EB" w:rsidRDefault="002B34EB" w:rsidP="002B34EB">
      <w:pPr>
        <w:rPr>
          <w:rFonts w:ascii="Arial Black" w:hAnsi="Arial Black"/>
          <w:color w:val="FF0000"/>
          <w:sz w:val="28"/>
          <w:szCs w:val="28"/>
          <w:lang w:val="pt-BR"/>
        </w:rPr>
      </w:pPr>
    </w:p>
    <w:p w14:paraId="41694B3A" w14:textId="77777777" w:rsidR="002B34EB" w:rsidRDefault="002B34EB" w:rsidP="002B34EB">
      <w:pPr>
        <w:rPr>
          <w:rFonts w:ascii="Arial Black" w:hAnsi="Arial Black"/>
          <w:color w:val="FF0000"/>
          <w:sz w:val="28"/>
          <w:szCs w:val="28"/>
          <w:lang w:val="pt-BR"/>
        </w:rPr>
      </w:pPr>
    </w:p>
    <w:p w14:paraId="2FFD132A" w14:textId="77777777" w:rsidR="002B34EB" w:rsidRDefault="002B34EB" w:rsidP="002B34EB">
      <w:pPr>
        <w:rPr>
          <w:rFonts w:ascii="Arial Black" w:hAnsi="Arial Black"/>
          <w:color w:val="FF0000"/>
          <w:sz w:val="28"/>
          <w:szCs w:val="28"/>
          <w:lang w:val="pt-BR"/>
        </w:rPr>
      </w:pPr>
    </w:p>
    <w:p w14:paraId="3D8DDFBE" w14:textId="7F77BF91" w:rsidR="002B34EB" w:rsidRDefault="002B34EB" w:rsidP="002B34EB">
      <w:pPr>
        <w:rPr>
          <w:rFonts w:ascii="Arial Black" w:hAnsi="Arial Black"/>
          <w:color w:val="FF0000"/>
          <w:sz w:val="28"/>
          <w:szCs w:val="28"/>
          <w:lang w:val="pt-BR"/>
        </w:rPr>
      </w:pPr>
      <w:r w:rsidRPr="002B34EB">
        <w:rPr>
          <w:rFonts w:ascii="Arial Black" w:hAnsi="Arial Black"/>
          <w:color w:val="FF0000"/>
          <w:sz w:val="28"/>
          <w:szCs w:val="28"/>
          <w:lang w:val="pt-BR"/>
        </w:rPr>
        <w:t xml:space="preserve">Círculo cromático </w:t>
      </w:r>
    </w:p>
    <w:p w14:paraId="30BA2F31" w14:textId="06CD4DED" w:rsidR="000132BF" w:rsidRDefault="000132BF" w:rsidP="00CF22CB">
      <w:pPr>
        <w:rPr>
          <w:rFonts w:ascii="Arial Black" w:hAnsi="Arial Black"/>
          <w:color w:val="000000" w:themeColor="text1"/>
          <w:sz w:val="28"/>
          <w:szCs w:val="28"/>
          <w:lang w:val="pt-BR"/>
        </w:rPr>
      </w:pPr>
    </w:p>
    <w:p w14:paraId="0E1311F7" w14:textId="77777777" w:rsidR="00625F6C" w:rsidRDefault="00625F6C" w:rsidP="002B34EB">
      <w:pPr>
        <w:rPr>
          <w:rFonts w:ascii="Arial Black" w:hAnsi="Arial Black"/>
          <w:color w:val="000000" w:themeColor="text1"/>
          <w:sz w:val="28"/>
          <w:szCs w:val="28"/>
          <w:lang w:val="pt-BR"/>
        </w:rPr>
      </w:pPr>
      <w:r>
        <w:rPr>
          <w:rFonts w:ascii="Arial Black" w:hAnsi="Arial Black"/>
          <w:color w:val="000000" w:themeColor="text1"/>
          <w:sz w:val="28"/>
          <w:szCs w:val="28"/>
          <w:lang w:val="pt-BR"/>
        </w:rPr>
        <w:t xml:space="preserve">Cores </w:t>
      </w:r>
      <w:proofErr w:type="gramStart"/>
      <w:r w:rsidRPr="00625F6C">
        <w:rPr>
          <w:rFonts w:ascii="Arial Black" w:hAnsi="Arial Black"/>
          <w:color w:val="FF0000"/>
          <w:sz w:val="28"/>
          <w:szCs w:val="28"/>
          <w:lang w:val="pt-BR"/>
        </w:rPr>
        <w:t xml:space="preserve">primarias </w:t>
      </w:r>
      <w:r>
        <w:rPr>
          <w:rFonts w:ascii="Arial Black" w:hAnsi="Arial Black"/>
          <w:color w:val="000000" w:themeColor="text1"/>
          <w:sz w:val="28"/>
          <w:szCs w:val="28"/>
          <w:lang w:val="pt-BR"/>
        </w:rPr>
        <w:t>:</w:t>
      </w:r>
      <w:proofErr w:type="gramEnd"/>
      <w:r>
        <w:rPr>
          <w:rFonts w:ascii="Arial Black" w:hAnsi="Arial Black"/>
          <w:color w:val="000000" w:themeColor="text1"/>
          <w:sz w:val="28"/>
          <w:szCs w:val="28"/>
          <w:lang w:val="pt-BR"/>
        </w:rPr>
        <w:t xml:space="preserve"> amarelo, vermelho e azul</w:t>
      </w:r>
    </w:p>
    <w:p w14:paraId="184C2610" w14:textId="77777777" w:rsidR="00625F6C" w:rsidRDefault="00625F6C" w:rsidP="002B34EB">
      <w:pPr>
        <w:rPr>
          <w:rFonts w:ascii="Arial Black" w:hAnsi="Arial Black"/>
          <w:color w:val="000000" w:themeColor="text1"/>
          <w:sz w:val="28"/>
          <w:szCs w:val="28"/>
          <w:lang w:val="pt-BR"/>
        </w:rPr>
      </w:pPr>
      <w:r>
        <w:rPr>
          <w:rFonts w:ascii="Arial Black" w:hAnsi="Arial Black"/>
          <w:color w:val="000000" w:themeColor="text1"/>
          <w:sz w:val="28"/>
          <w:szCs w:val="28"/>
          <w:lang w:val="pt-BR"/>
        </w:rPr>
        <w:t xml:space="preserve">Cores </w:t>
      </w:r>
      <w:proofErr w:type="gramStart"/>
      <w:r w:rsidRPr="00625F6C">
        <w:rPr>
          <w:rFonts w:ascii="Arial Black" w:hAnsi="Arial Black"/>
          <w:color w:val="FF0000"/>
          <w:sz w:val="28"/>
          <w:szCs w:val="28"/>
          <w:lang w:val="pt-BR"/>
        </w:rPr>
        <w:t>secundarias</w:t>
      </w:r>
      <w:r>
        <w:rPr>
          <w:rFonts w:ascii="Arial Black" w:hAnsi="Arial Black"/>
          <w:color w:val="000000" w:themeColor="text1"/>
          <w:sz w:val="28"/>
          <w:szCs w:val="28"/>
          <w:lang w:val="pt-BR"/>
        </w:rPr>
        <w:t xml:space="preserve"> :</w:t>
      </w:r>
      <w:proofErr w:type="gramEnd"/>
      <w:r>
        <w:rPr>
          <w:rFonts w:ascii="Arial Black" w:hAnsi="Arial Black"/>
          <w:color w:val="000000" w:themeColor="text1"/>
          <w:sz w:val="28"/>
          <w:szCs w:val="28"/>
          <w:lang w:val="pt-BR"/>
        </w:rPr>
        <w:t xml:space="preserve"> violeta, verde e laranja </w:t>
      </w:r>
    </w:p>
    <w:p w14:paraId="32AD8E4E" w14:textId="76F45F3D" w:rsidR="002B34EB" w:rsidRPr="00625F6C" w:rsidRDefault="00625F6C" w:rsidP="002B34EB">
      <w:pPr>
        <w:rPr>
          <w:rFonts w:ascii="Arial Black" w:hAnsi="Arial Black"/>
          <w:color w:val="FF0000"/>
          <w:sz w:val="28"/>
          <w:szCs w:val="28"/>
          <w:lang w:val="pt-BR"/>
        </w:rPr>
      </w:pPr>
      <w:r>
        <w:rPr>
          <w:rFonts w:ascii="Arial Black" w:hAnsi="Arial Black"/>
          <w:color w:val="000000" w:themeColor="text1"/>
          <w:sz w:val="28"/>
          <w:szCs w:val="28"/>
          <w:lang w:val="pt-BR"/>
        </w:rPr>
        <w:t xml:space="preserve">Cores </w:t>
      </w:r>
      <w:r w:rsidRPr="00625F6C">
        <w:rPr>
          <w:rFonts w:ascii="Arial Black" w:hAnsi="Arial Black"/>
          <w:color w:val="FF0000"/>
          <w:sz w:val="28"/>
          <w:szCs w:val="28"/>
          <w:lang w:val="pt-BR"/>
        </w:rPr>
        <w:t>terciarias</w:t>
      </w:r>
      <w:r>
        <w:rPr>
          <w:rFonts w:ascii="Arial Black" w:hAnsi="Arial Black"/>
          <w:color w:val="000000" w:themeColor="text1"/>
          <w:sz w:val="28"/>
          <w:szCs w:val="28"/>
          <w:lang w:val="pt-BR"/>
        </w:rPr>
        <w:t xml:space="preserve"> (mistura da primaria com a </w:t>
      </w:r>
      <w:proofErr w:type="gramStart"/>
      <w:r>
        <w:rPr>
          <w:rFonts w:ascii="Arial Black" w:hAnsi="Arial Black"/>
          <w:color w:val="000000" w:themeColor="text1"/>
          <w:sz w:val="28"/>
          <w:szCs w:val="28"/>
          <w:lang w:val="pt-BR"/>
        </w:rPr>
        <w:t>segundaria )</w:t>
      </w:r>
      <w:proofErr w:type="gramEnd"/>
      <w:r>
        <w:rPr>
          <w:rFonts w:ascii="Arial Black" w:hAnsi="Arial Black"/>
          <w:color w:val="000000" w:themeColor="text1"/>
          <w:sz w:val="28"/>
          <w:szCs w:val="28"/>
          <w:lang w:val="pt-BR"/>
        </w:rPr>
        <w:t xml:space="preserve"> : amarelo-esverdeado, amarelo-alaranjado, vermelho-alaranjado, vermelho-arroxeado, azul-arroxeado, azul-esverdeado, amarelo-esverdeado. </w:t>
      </w:r>
      <w:r w:rsidRPr="00625F6C">
        <w:rPr>
          <w:rFonts w:ascii="Arial Black" w:hAnsi="Arial Black"/>
          <w:color w:val="FF0000"/>
          <w:sz w:val="28"/>
          <w:szCs w:val="28"/>
          <w:lang w:val="pt-BR"/>
        </w:rPr>
        <w:t xml:space="preserve">Sempre nome vai ser primaria-secundaria </w:t>
      </w:r>
    </w:p>
    <w:p w14:paraId="3EEBF05E" w14:textId="0DB907B8" w:rsidR="002B34EB" w:rsidRPr="002B34EB" w:rsidRDefault="002B34EB" w:rsidP="00CF22CB">
      <w:pPr>
        <w:rPr>
          <w:rFonts w:ascii="Arial Black" w:hAnsi="Arial Black"/>
          <w:color w:val="FF0000"/>
          <w:sz w:val="28"/>
          <w:szCs w:val="28"/>
          <w:lang w:val="pt-BR"/>
        </w:rPr>
      </w:pPr>
    </w:p>
    <w:p w14:paraId="4DF9D8F0" w14:textId="66C267FE" w:rsidR="00CF22CB" w:rsidRDefault="00625F6C" w:rsidP="00CF22CB">
      <w:pPr>
        <w:rPr>
          <w:rFonts w:ascii="Roboto" w:hAnsi="Roboto"/>
          <w:sz w:val="24"/>
          <w:szCs w:val="24"/>
          <w:lang w:val="pt-BR"/>
        </w:rPr>
      </w:pPr>
      <w:r>
        <w:rPr>
          <w:noProof/>
        </w:rPr>
        <w:drawing>
          <wp:inline distT="0" distB="0" distL="0" distR="0" wp14:anchorId="7A3A4D85" wp14:editId="6C3804F9">
            <wp:extent cx="5731510" cy="5731510"/>
            <wp:effectExtent l="0" t="0" r="2540" b="2540"/>
            <wp:docPr id="1458296211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F0272" w14:textId="77777777" w:rsidR="00625F6C" w:rsidRDefault="00625F6C" w:rsidP="00CF22CB">
      <w:pPr>
        <w:rPr>
          <w:rFonts w:ascii="Roboto" w:hAnsi="Roboto"/>
          <w:sz w:val="24"/>
          <w:szCs w:val="24"/>
          <w:lang w:val="pt-BR"/>
        </w:rPr>
      </w:pPr>
    </w:p>
    <w:p w14:paraId="7DD0ABBF" w14:textId="77777777" w:rsidR="00625F6C" w:rsidRDefault="00625F6C" w:rsidP="00CF22CB">
      <w:pPr>
        <w:rPr>
          <w:rFonts w:ascii="Roboto" w:hAnsi="Roboto"/>
          <w:sz w:val="24"/>
          <w:szCs w:val="24"/>
          <w:lang w:val="pt-BR"/>
        </w:rPr>
      </w:pPr>
    </w:p>
    <w:p w14:paraId="125BFF55" w14:textId="77777777" w:rsidR="00625F6C" w:rsidRDefault="00625F6C" w:rsidP="00CF22CB">
      <w:pPr>
        <w:rPr>
          <w:rFonts w:ascii="Roboto" w:hAnsi="Roboto"/>
          <w:sz w:val="24"/>
          <w:szCs w:val="24"/>
          <w:lang w:val="pt-BR"/>
        </w:rPr>
      </w:pPr>
    </w:p>
    <w:p w14:paraId="4F0F0BE5" w14:textId="2A4D8BE9" w:rsidR="00625F6C" w:rsidRPr="00625F6C" w:rsidRDefault="00625F6C" w:rsidP="00625F6C">
      <w:pPr>
        <w:jc w:val="center"/>
        <w:rPr>
          <w:rFonts w:ascii="Arial Black" w:hAnsi="Arial Black"/>
          <w:color w:val="FF0000"/>
          <w:sz w:val="40"/>
          <w:szCs w:val="40"/>
          <w:lang w:val="pt-BR"/>
        </w:rPr>
      </w:pPr>
      <w:r w:rsidRPr="00625F6C">
        <w:rPr>
          <w:rFonts w:ascii="Arial Black" w:hAnsi="Arial Black"/>
          <w:color w:val="FF0000"/>
          <w:sz w:val="40"/>
          <w:szCs w:val="40"/>
          <w:lang w:val="pt-BR"/>
        </w:rPr>
        <w:t>Cores frias e cores quentes</w:t>
      </w:r>
    </w:p>
    <w:p w14:paraId="55940259" w14:textId="5E72912B" w:rsidR="00625F6C" w:rsidRDefault="00625F6C" w:rsidP="00CF22CB">
      <w:pPr>
        <w:rPr>
          <w:rFonts w:ascii="Roboto" w:hAnsi="Roboto"/>
          <w:sz w:val="24"/>
          <w:szCs w:val="24"/>
          <w:lang w:val="pt-BR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17D62BC" wp14:editId="287B1A2B">
            <wp:simplePos x="0" y="0"/>
            <wp:positionH relativeFrom="column">
              <wp:posOffset>257175</wp:posOffset>
            </wp:positionH>
            <wp:positionV relativeFrom="paragraph">
              <wp:posOffset>0</wp:posOffset>
            </wp:positionV>
            <wp:extent cx="5114925" cy="3038475"/>
            <wp:effectExtent l="0" t="0" r="9525" b="9525"/>
            <wp:wrapSquare wrapText="bothSides"/>
            <wp:docPr id="4159977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9977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3009C7" w14:textId="77777777" w:rsidR="00AC209A" w:rsidRDefault="00AC209A" w:rsidP="00CF22CB">
      <w:pPr>
        <w:rPr>
          <w:rFonts w:ascii="Roboto" w:hAnsi="Roboto"/>
          <w:sz w:val="24"/>
          <w:szCs w:val="24"/>
          <w:lang w:val="pt-BR"/>
        </w:rPr>
      </w:pPr>
    </w:p>
    <w:p w14:paraId="4C12070F" w14:textId="77777777" w:rsidR="00AC209A" w:rsidRDefault="00AC209A" w:rsidP="00CF22CB">
      <w:pPr>
        <w:rPr>
          <w:rFonts w:ascii="Roboto" w:hAnsi="Roboto"/>
          <w:sz w:val="24"/>
          <w:szCs w:val="24"/>
          <w:lang w:val="pt-BR"/>
        </w:rPr>
      </w:pPr>
    </w:p>
    <w:p w14:paraId="716867DC" w14:textId="77777777" w:rsidR="00AC209A" w:rsidRDefault="00AC209A" w:rsidP="00CF22CB">
      <w:pPr>
        <w:rPr>
          <w:rFonts w:ascii="Roboto" w:hAnsi="Roboto"/>
          <w:sz w:val="24"/>
          <w:szCs w:val="24"/>
          <w:lang w:val="pt-BR"/>
        </w:rPr>
      </w:pPr>
    </w:p>
    <w:p w14:paraId="44736190" w14:textId="77777777" w:rsidR="00AC209A" w:rsidRDefault="00AC209A" w:rsidP="00CF22CB">
      <w:pPr>
        <w:rPr>
          <w:rFonts w:ascii="Roboto" w:hAnsi="Roboto"/>
          <w:sz w:val="24"/>
          <w:szCs w:val="24"/>
          <w:lang w:val="pt-BR"/>
        </w:rPr>
      </w:pPr>
    </w:p>
    <w:p w14:paraId="5FD7A06F" w14:textId="77777777" w:rsidR="00AC209A" w:rsidRDefault="00AC209A" w:rsidP="00CF22CB">
      <w:pPr>
        <w:rPr>
          <w:rFonts w:ascii="Roboto" w:hAnsi="Roboto"/>
          <w:sz w:val="24"/>
          <w:szCs w:val="24"/>
          <w:lang w:val="pt-BR"/>
        </w:rPr>
      </w:pPr>
    </w:p>
    <w:p w14:paraId="26A6688B" w14:textId="77777777" w:rsidR="00AC209A" w:rsidRDefault="00AC209A" w:rsidP="00CF22CB">
      <w:pPr>
        <w:rPr>
          <w:rFonts w:ascii="Roboto" w:hAnsi="Roboto"/>
          <w:sz w:val="24"/>
          <w:szCs w:val="24"/>
          <w:lang w:val="pt-BR"/>
        </w:rPr>
      </w:pPr>
    </w:p>
    <w:p w14:paraId="3FB0E8E6" w14:textId="77777777" w:rsidR="00AC209A" w:rsidRDefault="00AC209A" w:rsidP="00CF22CB">
      <w:pPr>
        <w:rPr>
          <w:rFonts w:ascii="Roboto" w:hAnsi="Roboto"/>
          <w:sz w:val="24"/>
          <w:szCs w:val="24"/>
          <w:lang w:val="pt-BR"/>
        </w:rPr>
      </w:pPr>
    </w:p>
    <w:p w14:paraId="37F078CF" w14:textId="77777777" w:rsidR="00AC209A" w:rsidRDefault="00AC209A" w:rsidP="00CF22CB">
      <w:pPr>
        <w:rPr>
          <w:rFonts w:ascii="Roboto" w:hAnsi="Roboto"/>
          <w:sz w:val="24"/>
          <w:szCs w:val="24"/>
          <w:lang w:val="pt-BR"/>
        </w:rPr>
      </w:pPr>
    </w:p>
    <w:p w14:paraId="7ADD47FD" w14:textId="77777777" w:rsidR="00AC209A" w:rsidRDefault="00AC209A" w:rsidP="00CF22CB">
      <w:pPr>
        <w:rPr>
          <w:rFonts w:ascii="Roboto" w:hAnsi="Roboto"/>
          <w:sz w:val="24"/>
          <w:szCs w:val="24"/>
          <w:lang w:val="pt-BR"/>
        </w:rPr>
      </w:pPr>
    </w:p>
    <w:p w14:paraId="5793E0CE" w14:textId="77777777" w:rsidR="00AC209A" w:rsidRDefault="00AC209A" w:rsidP="00CF22CB">
      <w:pPr>
        <w:rPr>
          <w:rFonts w:ascii="Roboto" w:hAnsi="Roboto"/>
          <w:sz w:val="24"/>
          <w:szCs w:val="24"/>
          <w:lang w:val="pt-BR"/>
        </w:rPr>
      </w:pPr>
    </w:p>
    <w:p w14:paraId="06691B4F" w14:textId="77777777" w:rsidR="00AC209A" w:rsidRDefault="00AC209A" w:rsidP="00CF22CB">
      <w:pPr>
        <w:rPr>
          <w:rFonts w:ascii="Roboto" w:hAnsi="Roboto"/>
          <w:sz w:val="24"/>
          <w:szCs w:val="24"/>
          <w:lang w:val="pt-BR"/>
        </w:rPr>
      </w:pPr>
    </w:p>
    <w:p w14:paraId="5DB8477A" w14:textId="77777777" w:rsidR="00AC209A" w:rsidRDefault="00AC209A" w:rsidP="00CF22CB">
      <w:pPr>
        <w:rPr>
          <w:rFonts w:ascii="Roboto" w:hAnsi="Roboto"/>
          <w:sz w:val="24"/>
          <w:szCs w:val="24"/>
          <w:lang w:val="pt-BR"/>
        </w:rPr>
      </w:pPr>
    </w:p>
    <w:p w14:paraId="2FB42DA1" w14:textId="77777777" w:rsidR="00AC209A" w:rsidRDefault="00AC209A" w:rsidP="00CF22CB">
      <w:pPr>
        <w:rPr>
          <w:rFonts w:ascii="Roboto" w:hAnsi="Roboto"/>
          <w:sz w:val="24"/>
          <w:szCs w:val="24"/>
          <w:lang w:val="pt-BR"/>
        </w:rPr>
      </w:pPr>
    </w:p>
    <w:p w14:paraId="7DBFA3F1" w14:textId="77777777" w:rsidR="00AC209A" w:rsidRDefault="00AC209A" w:rsidP="00CF22CB">
      <w:pPr>
        <w:rPr>
          <w:rFonts w:ascii="Roboto" w:hAnsi="Roboto"/>
          <w:sz w:val="24"/>
          <w:szCs w:val="24"/>
          <w:lang w:val="pt-BR"/>
        </w:rPr>
      </w:pPr>
    </w:p>
    <w:p w14:paraId="180809D1" w14:textId="77777777" w:rsidR="00AC209A" w:rsidRDefault="00AC209A" w:rsidP="00CF22CB">
      <w:pPr>
        <w:rPr>
          <w:rFonts w:ascii="Roboto" w:hAnsi="Roboto"/>
          <w:sz w:val="24"/>
          <w:szCs w:val="24"/>
          <w:lang w:val="pt-BR"/>
        </w:rPr>
      </w:pPr>
    </w:p>
    <w:p w14:paraId="06D4C2B5" w14:textId="77777777" w:rsidR="00AC209A" w:rsidRDefault="00AC209A" w:rsidP="00CF22CB">
      <w:pPr>
        <w:rPr>
          <w:rFonts w:ascii="Roboto" w:hAnsi="Roboto"/>
          <w:sz w:val="24"/>
          <w:szCs w:val="24"/>
          <w:lang w:val="pt-BR"/>
        </w:rPr>
      </w:pPr>
    </w:p>
    <w:p w14:paraId="0E3A1839" w14:textId="77777777" w:rsidR="00AC209A" w:rsidRDefault="00AC209A" w:rsidP="00CF22CB">
      <w:pPr>
        <w:rPr>
          <w:rFonts w:ascii="Roboto" w:hAnsi="Roboto"/>
          <w:sz w:val="24"/>
          <w:szCs w:val="24"/>
          <w:lang w:val="pt-BR"/>
        </w:rPr>
      </w:pPr>
    </w:p>
    <w:p w14:paraId="12624315" w14:textId="77777777" w:rsidR="00AC209A" w:rsidRDefault="00AC209A" w:rsidP="00CF22CB">
      <w:pPr>
        <w:rPr>
          <w:rFonts w:ascii="Roboto" w:hAnsi="Roboto"/>
          <w:sz w:val="24"/>
          <w:szCs w:val="24"/>
          <w:lang w:val="pt-BR"/>
        </w:rPr>
      </w:pPr>
    </w:p>
    <w:p w14:paraId="438C17A0" w14:textId="1EC8C261" w:rsidR="00AC209A" w:rsidRDefault="00AC209A" w:rsidP="00CF22CB">
      <w:pPr>
        <w:rPr>
          <w:rFonts w:ascii="Roboto" w:hAnsi="Roboto"/>
          <w:sz w:val="24"/>
          <w:szCs w:val="24"/>
          <w:lang w:val="pt-BR"/>
        </w:rPr>
      </w:pPr>
      <w:r w:rsidRPr="00AC209A">
        <w:rPr>
          <w:rFonts w:ascii="Arial Black" w:hAnsi="Arial Black"/>
          <w:color w:val="FF0000"/>
          <w:sz w:val="24"/>
          <w:szCs w:val="24"/>
          <w:lang w:val="pt-BR"/>
        </w:rPr>
        <w:t xml:space="preserve">Cores </w:t>
      </w:r>
      <w:proofErr w:type="gramStart"/>
      <w:r w:rsidRPr="00AC209A">
        <w:rPr>
          <w:rFonts w:ascii="Arial Black" w:hAnsi="Arial Black"/>
          <w:color w:val="FF0000"/>
          <w:sz w:val="24"/>
          <w:szCs w:val="24"/>
          <w:lang w:val="pt-BR"/>
        </w:rPr>
        <w:t>complementares</w:t>
      </w:r>
      <w:r w:rsidRPr="00AC209A">
        <w:rPr>
          <w:rFonts w:ascii="Roboto" w:hAnsi="Roboto"/>
          <w:color w:val="FF0000"/>
          <w:sz w:val="24"/>
          <w:szCs w:val="24"/>
          <w:lang w:val="pt-BR"/>
        </w:rPr>
        <w:t xml:space="preserve"> </w:t>
      </w:r>
      <w:r>
        <w:rPr>
          <w:rFonts w:ascii="Roboto" w:hAnsi="Roboto"/>
          <w:sz w:val="24"/>
          <w:szCs w:val="24"/>
          <w:lang w:val="pt-BR"/>
        </w:rPr>
        <w:t>:</w:t>
      </w:r>
      <w:proofErr w:type="gramEnd"/>
      <w:r>
        <w:rPr>
          <w:rFonts w:ascii="Roboto" w:hAnsi="Roboto"/>
          <w:sz w:val="24"/>
          <w:szCs w:val="24"/>
          <w:lang w:val="pt-BR"/>
        </w:rPr>
        <w:t xml:space="preserve"> cores opostas </w:t>
      </w:r>
    </w:p>
    <w:p w14:paraId="233EF495" w14:textId="18D9893D" w:rsidR="00AC209A" w:rsidRDefault="00AC209A" w:rsidP="00CF22CB">
      <w:pPr>
        <w:rPr>
          <w:rFonts w:ascii="Roboto" w:hAnsi="Roboto"/>
          <w:sz w:val="24"/>
          <w:szCs w:val="24"/>
          <w:lang w:val="pt-BR"/>
        </w:rPr>
      </w:pPr>
      <w:proofErr w:type="spellStart"/>
      <w:proofErr w:type="gramStart"/>
      <w:r>
        <w:rPr>
          <w:rFonts w:ascii="Roboto" w:hAnsi="Roboto"/>
          <w:sz w:val="24"/>
          <w:szCs w:val="24"/>
          <w:lang w:val="pt-BR"/>
        </w:rPr>
        <w:t>Ex</w:t>
      </w:r>
      <w:proofErr w:type="spellEnd"/>
      <w:r>
        <w:rPr>
          <w:rFonts w:ascii="Roboto" w:hAnsi="Roboto"/>
          <w:sz w:val="24"/>
          <w:szCs w:val="24"/>
          <w:lang w:val="pt-BR"/>
        </w:rPr>
        <w:t xml:space="preserve"> :</w:t>
      </w:r>
      <w:proofErr w:type="gramEnd"/>
      <w:r>
        <w:rPr>
          <w:rFonts w:ascii="Roboto" w:hAnsi="Roboto"/>
          <w:sz w:val="24"/>
          <w:szCs w:val="24"/>
          <w:lang w:val="pt-BR"/>
        </w:rPr>
        <w:t xml:space="preserve"> azul e laranja </w:t>
      </w:r>
    </w:p>
    <w:p w14:paraId="76515116" w14:textId="77777777" w:rsidR="00AC209A" w:rsidRDefault="00AC209A" w:rsidP="00CF22CB">
      <w:pPr>
        <w:rPr>
          <w:rFonts w:ascii="Roboto" w:hAnsi="Roboto"/>
          <w:sz w:val="24"/>
          <w:szCs w:val="24"/>
          <w:lang w:val="pt-BR"/>
        </w:rPr>
      </w:pPr>
    </w:p>
    <w:p w14:paraId="2D2DF15F" w14:textId="43F1563D" w:rsidR="00AC209A" w:rsidRDefault="00AC209A" w:rsidP="00CF22CB">
      <w:pPr>
        <w:rPr>
          <w:rFonts w:ascii="Roboto" w:hAnsi="Roboto"/>
          <w:sz w:val="24"/>
          <w:szCs w:val="24"/>
          <w:lang w:val="pt-BR"/>
        </w:rPr>
      </w:pPr>
      <w:r>
        <w:rPr>
          <w:rFonts w:ascii="Roboto" w:hAnsi="Roboto"/>
          <w:sz w:val="24"/>
          <w:szCs w:val="24"/>
          <w:lang w:val="pt-BR"/>
        </w:rPr>
        <w:lastRenderedPageBreak/>
        <w:t xml:space="preserve">Cores </w:t>
      </w:r>
      <w:proofErr w:type="gramStart"/>
      <w:r>
        <w:rPr>
          <w:rFonts w:ascii="Roboto" w:hAnsi="Roboto"/>
          <w:sz w:val="24"/>
          <w:szCs w:val="24"/>
          <w:lang w:val="pt-BR"/>
        </w:rPr>
        <w:t>análogas :</w:t>
      </w:r>
      <w:proofErr w:type="gramEnd"/>
      <w:r>
        <w:rPr>
          <w:rFonts w:ascii="Roboto" w:hAnsi="Roboto"/>
          <w:sz w:val="24"/>
          <w:szCs w:val="24"/>
          <w:lang w:val="pt-BR"/>
        </w:rPr>
        <w:t xml:space="preserve"> cores “irmãs” </w:t>
      </w:r>
    </w:p>
    <w:p w14:paraId="7C1584AF" w14:textId="637F423C" w:rsidR="00AC209A" w:rsidRDefault="00AC209A" w:rsidP="00CF22CB">
      <w:pPr>
        <w:rPr>
          <w:rFonts w:ascii="Roboto" w:hAnsi="Roboto"/>
          <w:sz w:val="24"/>
          <w:szCs w:val="24"/>
          <w:lang w:val="pt-BR"/>
        </w:rPr>
      </w:pPr>
      <w:proofErr w:type="spellStart"/>
      <w:proofErr w:type="gramStart"/>
      <w:r>
        <w:rPr>
          <w:rFonts w:ascii="Roboto" w:hAnsi="Roboto"/>
          <w:sz w:val="24"/>
          <w:szCs w:val="24"/>
          <w:lang w:val="pt-BR"/>
        </w:rPr>
        <w:t>Ex</w:t>
      </w:r>
      <w:proofErr w:type="spellEnd"/>
      <w:r>
        <w:rPr>
          <w:rFonts w:ascii="Roboto" w:hAnsi="Roboto"/>
          <w:sz w:val="24"/>
          <w:szCs w:val="24"/>
          <w:lang w:val="pt-BR"/>
        </w:rPr>
        <w:t xml:space="preserve"> :</w:t>
      </w:r>
      <w:proofErr w:type="gramEnd"/>
      <w:r>
        <w:rPr>
          <w:rFonts w:ascii="Roboto" w:hAnsi="Roboto"/>
          <w:sz w:val="24"/>
          <w:szCs w:val="24"/>
          <w:lang w:val="pt-BR"/>
        </w:rPr>
        <w:t xml:space="preserve"> roxo, vermelho-arroxeado e azul-arroxeado  </w:t>
      </w:r>
    </w:p>
    <w:p w14:paraId="357B0C8A" w14:textId="77777777" w:rsidR="00AC209A" w:rsidRDefault="00AC209A" w:rsidP="00CF22CB">
      <w:pPr>
        <w:rPr>
          <w:rFonts w:ascii="Roboto" w:hAnsi="Roboto"/>
          <w:sz w:val="24"/>
          <w:szCs w:val="24"/>
          <w:lang w:val="pt-BR"/>
        </w:rPr>
      </w:pPr>
    </w:p>
    <w:p w14:paraId="6667CA45" w14:textId="28A0A231" w:rsidR="00AC209A" w:rsidRDefault="00AC209A" w:rsidP="00CF22CB">
      <w:pPr>
        <w:rPr>
          <w:rFonts w:ascii="Roboto" w:hAnsi="Roboto"/>
          <w:sz w:val="24"/>
          <w:szCs w:val="24"/>
          <w:lang w:val="pt-BR"/>
        </w:rPr>
      </w:pPr>
      <w:r>
        <w:rPr>
          <w:rFonts w:ascii="Roboto" w:hAnsi="Roboto"/>
          <w:sz w:val="24"/>
          <w:szCs w:val="24"/>
          <w:lang w:val="pt-BR"/>
        </w:rPr>
        <w:t xml:space="preserve">Cores análogas e complementares, </w:t>
      </w:r>
      <w:proofErr w:type="spellStart"/>
      <w:proofErr w:type="gramStart"/>
      <w:r>
        <w:rPr>
          <w:rFonts w:ascii="Roboto" w:hAnsi="Roboto"/>
          <w:sz w:val="24"/>
          <w:szCs w:val="24"/>
          <w:lang w:val="pt-BR"/>
        </w:rPr>
        <w:t>ex</w:t>
      </w:r>
      <w:proofErr w:type="spellEnd"/>
      <w:r>
        <w:rPr>
          <w:rFonts w:ascii="Roboto" w:hAnsi="Roboto"/>
          <w:sz w:val="24"/>
          <w:szCs w:val="24"/>
          <w:lang w:val="pt-BR"/>
        </w:rPr>
        <w:t xml:space="preserve"> :</w:t>
      </w:r>
      <w:proofErr w:type="gramEnd"/>
      <w:r>
        <w:rPr>
          <w:rFonts w:ascii="Roboto" w:hAnsi="Roboto"/>
          <w:sz w:val="24"/>
          <w:szCs w:val="24"/>
          <w:lang w:val="pt-BR"/>
        </w:rPr>
        <w:t xml:space="preserve"> roxo, vermelho-arroxeado e azul-arroxeado  e amarelo </w:t>
      </w:r>
    </w:p>
    <w:p w14:paraId="39B1BB54" w14:textId="77777777" w:rsidR="00AC209A" w:rsidRDefault="00AC209A" w:rsidP="00CF22CB">
      <w:pPr>
        <w:rPr>
          <w:rFonts w:ascii="Roboto" w:hAnsi="Roboto"/>
          <w:sz w:val="24"/>
          <w:szCs w:val="24"/>
          <w:lang w:val="pt-BR"/>
        </w:rPr>
      </w:pPr>
    </w:p>
    <w:p w14:paraId="0CC7B510" w14:textId="77777777" w:rsidR="00A91F43" w:rsidRDefault="00AC209A" w:rsidP="00CF22CB">
      <w:pPr>
        <w:rPr>
          <w:rFonts w:ascii="Roboto" w:hAnsi="Roboto"/>
          <w:sz w:val="24"/>
          <w:szCs w:val="24"/>
          <w:lang w:val="pt-BR"/>
        </w:rPr>
      </w:pPr>
      <w:r>
        <w:rPr>
          <w:rFonts w:ascii="Roboto" w:hAnsi="Roboto"/>
          <w:sz w:val="24"/>
          <w:szCs w:val="24"/>
          <w:lang w:val="pt-BR"/>
        </w:rPr>
        <w:t xml:space="preserve">Cores análogas </w:t>
      </w:r>
      <w:proofErr w:type="gramStart"/>
      <w:r>
        <w:rPr>
          <w:rFonts w:ascii="Roboto" w:hAnsi="Roboto"/>
          <w:sz w:val="24"/>
          <w:szCs w:val="24"/>
          <w:lang w:val="pt-BR"/>
        </w:rPr>
        <w:t>relacionadas :</w:t>
      </w:r>
      <w:proofErr w:type="gramEnd"/>
      <w:r>
        <w:rPr>
          <w:rFonts w:ascii="Roboto" w:hAnsi="Roboto"/>
          <w:sz w:val="24"/>
          <w:szCs w:val="24"/>
          <w:lang w:val="pt-BR"/>
        </w:rPr>
        <w:t xml:space="preserve"> duas cores irmãs, pula uma cor e a próxima entra para paleta, </w:t>
      </w:r>
      <w:proofErr w:type="spellStart"/>
      <w:r>
        <w:rPr>
          <w:rFonts w:ascii="Roboto" w:hAnsi="Roboto"/>
          <w:sz w:val="24"/>
          <w:szCs w:val="24"/>
          <w:lang w:val="pt-BR"/>
        </w:rPr>
        <w:t>ex</w:t>
      </w:r>
      <w:proofErr w:type="spellEnd"/>
      <w:r>
        <w:rPr>
          <w:rFonts w:ascii="Roboto" w:hAnsi="Roboto"/>
          <w:sz w:val="24"/>
          <w:szCs w:val="24"/>
          <w:lang w:val="pt-BR"/>
        </w:rPr>
        <w:t xml:space="preserve"> : amarelo, amarelo-alaranjado e </w:t>
      </w:r>
      <w:r w:rsidR="00A91F43">
        <w:rPr>
          <w:rFonts w:ascii="Roboto" w:hAnsi="Roboto"/>
          <w:sz w:val="24"/>
          <w:szCs w:val="24"/>
          <w:lang w:val="pt-BR"/>
        </w:rPr>
        <w:t>vermelho-a</w:t>
      </w:r>
      <w:r>
        <w:rPr>
          <w:rFonts w:ascii="Roboto" w:hAnsi="Roboto"/>
          <w:sz w:val="24"/>
          <w:szCs w:val="24"/>
          <w:lang w:val="pt-BR"/>
        </w:rPr>
        <w:t>laranja</w:t>
      </w:r>
      <w:r w:rsidR="00A91F43">
        <w:rPr>
          <w:rFonts w:ascii="Roboto" w:hAnsi="Roboto"/>
          <w:sz w:val="24"/>
          <w:szCs w:val="24"/>
          <w:lang w:val="pt-BR"/>
        </w:rPr>
        <w:t>do</w:t>
      </w:r>
    </w:p>
    <w:p w14:paraId="3214166B" w14:textId="77777777" w:rsidR="00A91F43" w:rsidRDefault="00A91F43" w:rsidP="00CF22CB">
      <w:pPr>
        <w:rPr>
          <w:rFonts w:ascii="Roboto" w:hAnsi="Roboto"/>
          <w:sz w:val="24"/>
          <w:szCs w:val="24"/>
          <w:lang w:val="pt-BR"/>
        </w:rPr>
      </w:pPr>
    </w:p>
    <w:p w14:paraId="07C89581" w14:textId="77777777" w:rsidR="00A91F43" w:rsidRDefault="00A91F43" w:rsidP="00CF22CB">
      <w:pPr>
        <w:rPr>
          <w:rFonts w:ascii="Roboto" w:hAnsi="Roboto"/>
          <w:sz w:val="24"/>
          <w:szCs w:val="24"/>
          <w:lang w:val="pt-BR"/>
        </w:rPr>
      </w:pPr>
      <w:r>
        <w:rPr>
          <w:rFonts w:ascii="Roboto" w:hAnsi="Roboto"/>
          <w:sz w:val="24"/>
          <w:szCs w:val="24"/>
          <w:lang w:val="pt-BR"/>
        </w:rPr>
        <w:t xml:space="preserve">Cores intercaladas, </w:t>
      </w:r>
      <w:proofErr w:type="spellStart"/>
      <w:proofErr w:type="gramStart"/>
      <w:r>
        <w:rPr>
          <w:rFonts w:ascii="Roboto" w:hAnsi="Roboto"/>
          <w:sz w:val="24"/>
          <w:szCs w:val="24"/>
          <w:lang w:val="pt-BR"/>
        </w:rPr>
        <w:t>ex</w:t>
      </w:r>
      <w:proofErr w:type="spellEnd"/>
      <w:r>
        <w:rPr>
          <w:rFonts w:ascii="Roboto" w:hAnsi="Roboto"/>
          <w:sz w:val="24"/>
          <w:szCs w:val="24"/>
          <w:lang w:val="pt-BR"/>
        </w:rPr>
        <w:t xml:space="preserve"> :</w:t>
      </w:r>
      <w:proofErr w:type="gramEnd"/>
      <w:r>
        <w:rPr>
          <w:rFonts w:ascii="Roboto" w:hAnsi="Roboto"/>
          <w:sz w:val="24"/>
          <w:szCs w:val="24"/>
          <w:lang w:val="pt-BR"/>
        </w:rPr>
        <w:t xml:space="preserve"> amarelo, laranja, vermelho </w:t>
      </w:r>
    </w:p>
    <w:p w14:paraId="12067BD4" w14:textId="77777777" w:rsidR="00A91F43" w:rsidRDefault="00A91F43" w:rsidP="00CF22CB">
      <w:pPr>
        <w:rPr>
          <w:rFonts w:ascii="Roboto" w:hAnsi="Roboto"/>
          <w:sz w:val="24"/>
          <w:szCs w:val="24"/>
          <w:lang w:val="pt-BR"/>
        </w:rPr>
      </w:pPr>
    </w:p>
    <w:p w14:paraId="57E00B8D" w14:textId="77777777" w:rsidR="00A91F43" w:rsidRDefault="00A91F43" w:rsidP="00CF22CB">
      <w:pPr>
        <w:rPr>
          <w:rFonts w:ascii="Roboto" w:hAnsi="Roboto"/>
          <w:sz w:val="24"/>
          <w:szCs w:val="24"/>
          <w:lang w:val="pt-BR"/>
        </w:rPr>
      </w:pPr>
      <w:r>
        <w:rPr>
          <w:rFonts w:ascii="Roboto" w:hAnsi="Roboto"/>
          <w:sz w:val="24"/>
          <w:szCs w:val="24"/>
          <w:lang w:val="pt-BR"/>
        </w:rPr>
        <w:t xml:space="preserve">Cores triádicas, </w:t>
      </w:r>
      <w:proofErr w:type="spellStart"/>
      <w:proofErr w:type="gramStart"/>
      <w:r>
        <w:rPr>
          <w:rFonts w:ascii="Roboto" w:hAnsi="Roboto"/>
          <w:sz w:val="24"/>
          <w:szCs w:val="24"/>
          <w:lang w:val="pt-BR"/>
        </w:rPr>
        <w:t>ex</w:t>
      </w:r>
      <w:proofErr w:type="spellEnd"/>
      <w:r>
        <w:rPr>
          <w:rFonts w:ascii="Roboto" w:hAnsi="Roboto"/>
          <w:sz w:val="24"/>
          <w:szCs w:val="24"/>
          <w:lang w:val="pt-BR"/>
        </w:rPr>
        <w:t xml:space="preserve"> :</w:t>
      </w:r>
      <w:proofErr w:type="gramEnd"/>
      <w:r>
        <w:rPr>
          <w:rFonts w:ascii="Roboto" w:hAnsi="Roboto"/>
          <w:sz w:val="24"/>
          <w:szCs w:val="24"/>
          <w:lang w:val="pt-BR"/>
        </w:rPr>
        <w:t xml:space="preserve"> amarelo, azul e vermelho. Fazendo um triangulo </w:t>
      </w:r>
    </w:p>
    <w:p w14:paraId="213D609F" w14:textId="77777777" w:rsidR="00A91F43" w:rsidRDefault="00A91F43" w:rsidP="00CF22CB">
      <w:pPr>
        <w:rPr>
          <w:rFonts w:ascii="Roboto" w:hAnsi="Roboto"/>
          <w:sz w:val="24"/>
          <w:szCs w:val="24"/>
          <w:lang w:val="pt-BR"/>
        </w:rPr>
      </w:pPr>
    </w:p>
    <w:p w14:paraId="0F2BF1AB" w14:textId="77777777" w:rsidR="00A91F43" w:rsidRDefault="00A91F43" w:rsidP="00CF22CB">
      <w:pPr>
        <w:rPr>
          <w:rFonts w:ascii="Roboto" w:hAnsi="Roboto"/>
          <w:sz w:val="24"/>
          <w:szCs w:val="24"/>
          <w:lang w:val="pt-BR"/>
        </w:rPr>
      </w:pPr>
      <w:r>
        <w:rPr>
          <w:rFonts w:ascii="Roboto" w:hAnsi="Roboto"/>
          <w:sz w:val="24"/>
          <w:szCs w:val="24"/>
          <w:lang w:val="pt-BR"/>
        </w:rPr>
        <w:t xml:space="preserve">Cores quadráticas, </w:t>
      </w:r>
      <w:proofErr w:type="spellStart"/>
      <w:r>
        <w:rPr>
          <w:rFonts w:ascii="Roboto" w:hAnsi="Roboto"/>
          <w:sz w:val="24"/>
          <w:szCs w:val="24"/>
          <w:lang w:val="pt-BR"/>
        </w:rPr>
        <w:t>ex</w:t>
      </w:r>
      <w:proofErr w:type="spellEnd"/>
      <w:r>
        <w:rPr>
          <w:rFonts w:ascii="Roboto" w:hAnsi="Roboto"/>
          <w:sz w:val="24"/>
          <w:szCs w:val="24"/>
          <w:lang w:val="pt-BR"/>
        </w:rPr>
        <w:t xml:space="preserve">: verde, amarelo-alaranjado, vermelho e azul-arroxeado </w:t>
      </w:r>
    </w:p>
    <w:p w14:paraId="531F701F" w14:textId="77777777" w:rsidR="00A91F43" w:rsidRDefault="00A91F43" w:rsidP="00CF22CB">
      <w:pPr>
        <w:rPr>
          <w:rFonts w:ascii="Roboto" w:hAnsi="Roboto"/>
          <w:sz w:val="24"/>
          <w:szCs w:val="24"/>
          <w:lang w:val="pt-BR"/>
        </w:rPr>
      </w:pPr>
    </w:p>
    <w:p w14:paraId="37864542" w14:textId="77777777" w:rsidR="00A91F43" w:rsidRDefault="00A91F43" w:rsidP="00CF22CB">
      <w:pPr>
        <w:rPr>
          <w:rFonts w:ascii="Roboto" w:hAnsi="Roboto"/>
          <w:sz w:val="24"/>
          <w:szCs w:val="24"/>
          <w:lang w:val="pt-BR"/>
        </w:rPr>
      </w:pPr>
      <w:r>
        <w:rPr>
          <w:rFonts w:ascii="Roboto" w:hAnsi="Roboto"/>
          <w:sz w:val="24"/>
          <w:szCs w:val="24"/>
          <w:lang w:val="pt-BR"/>
        </w:rPr>
        <w:t xml:space="preserve">Cores </w:t>
      </w:r>
      <w:proofErr w:type="spellStart"/>
      <w:r>
        <w:rPr>
          <w:rFonts w:ascii="Roboto" w:hAnsi="Roboto"/>
          <w:sz w:val="24"/>
          <w:szCs w:val="24"/>
          <w:lang w:val="pt-BR"/>
        </w:rPr>
        <w:t>tetrádicas</w:t>
      </w:r>
      <w:proofErr w:type="spellEnd"/>
      <w:r>
        <w:rPr>
          <w:rFonts w:ascii="Roboto" w:hAnsi="Roboto"/>
          <w:sz w:val="24"/>
          <w:szCs w:val="24"/>
          <w:lang w:val="pt-BR"/>
        </w:rPr>
        <w:t xml:space="preserve">, </w:t>
      </w:r>
      <w:proofErr w:type="spellStart"/>
      <w:r>
        <w:rPr>
          <w:rFonts w:ascii="Roboto" w:hAnsi="Roboto"/>
          <w:sz w:val="24"/>
          <w:szCs w:val="24"/>
          <w:lang w:val="pt-BR"/>
        </w:rPr>
        <w:t>ex</w:t>
      </w:r>
      <w:proofErr w:type="spellEnd"/>
      <w:r>
        <w:rPr>
          <w:rFonts w:ascii="Roboto" w:hAnsi="Roboto"/>
          <w:sz w:val="24"/>
          <w:szCs w:val="24"/>
          <w:lang w:val="pt-BR"/>
        </w:rPr>
        <w:t xml:space="preserve">: amarelo e roxo, vermelho e verde. Paralelas que se cortam </w:t>
      </w:r>
    </w:p>
    <w:p w14:paraId="02C238C7" w14:textId="77777777" w:rsidR="00A91F43" w:rsidRDefault="00A91F43" w:rsidP="00CF22CB">
      <w:pPr>
        <w:rPr>
          <w:rFonts w:ascii="Roboto" w:hAnsi="Roboto"/>
          <w:sz w:val="24"/>
          <w:szCs w:val="24"/>
          <w:lang w:val="pt-BR"/>
        </w:rPr>
      </w:pPr>
    </w:p>
    <w:p w14:paraId="1D77D2CB" w14:textId="77777777" w:rsidR="00E436AA" w:rsidRDefault="00A91F43" w:rsidP="00CF22CB">
      <w:pPr>
        <w:rPr>
          <w:rFonts w:ascii="Roboto" w:hAnsi="Roboto"/>
          <w:sz w:val="24"/>
          <w:szCs w:val="24"/>
          <w:lang w:val="pt-BR"/>
        </w:rPr>
      </w:pPr>
      <w:proofErr w:type="gramStart"/>
      <w:r>
        <w:rPr>
          <w:rFonts w:ascii="Roboto" w:hAnsi="Roboto"/>
          <w:sz w:val="24"/>
          <w:szCs w:val="24"/>
          <w:lang w:val="pt-BR"/>
        </w:rPr>
        <w:t>Monocromia :</w:t>
      </w:r>
      <w:proofErr w:type="gramEnd"/>
      <w:r>
        <w:rPr>
          <w:rFonts w:ascii="Roboto" w:hAnsi="Roboto"/>
          <w:sz w:val="24"/>
          <w:szCs w:val="24"/>
          <w:lang w:val="pt-BR"/>
        </w:rPr>
        <w:t xml:space="preserve"> mesma cor mas mudando luminosidade e saturação. “Degrade”</w:t>
      </w:r>
    </w:p>
    <w:p w14:paraId="27100609" w14:textId="77777777" w:rsidR="00E436AA" w:rsidRDefault="00E436AA" w:rsidP="00CF22CB">
      <w:pPr>
        <w:rPr>
          <w:rFonts w:ascii="Roboto" w:hAnsi="Roboto"/>
          <w:sz w:val="24"/>
          <w:szCs w:val="24"/>
          <w:lang w:val="pt-BR"/>
        </w:rPr>
      </w:pPr>
    </w:p>
    <w:p w14:paraId="4181E404" w14:textId="726F6957" w:rsidR="00AC209A" w:rsidRDefault="00E436AA" w:rsidP="00E436AA">
      <w:pPr>
        <w:jc w:val="center"/>
        <w:rPr>
          <w:rFonts w:ascii="Arial Black" w:hAnsi="Arial Black"/>
          <w:color w:val="FF0000"/>
          <w:sz w:val="24"/>
          <w:szCs w:val="24"/>
          <w:lang w:val="pt-BR"/>
        </w:rPr>
      </w:pPr>
      <w:r w:rsidRPr="00E436AA">
        <w:rPr>
          <w:rFonts w:ascii="Arial Black" w:hAnsi="Arial Black"/>
          <w:color w:val="FF0000"/>
          <w:sz w:val="24"/>
          <w:szCs w:val="24"/>
          <w:lang w:val="pt-BR"/>
        </w:rPr>
        <w:t>Adobe color,</w:t>
      </w:r>
      <w:r>
        <w:rPr>
          <w:rFonts w:ascii="Arial Black" w:hAnsi="Arial Black"/>
          <w:color w:val="FF0000"/>
          <w:sz w:val="24"/>
          <w:szCs w:val="24"/>
          <w:lang w:val="pt-BR"/>
        </w:rPr>
        <w:t xml:space="preserve"> </w:t>
      </w:r>
      <w:proofErr w:type="spellStart"/>
      <w:r>
        <w:rPr>
          <w:rFonts w:ascii="Arial Black" w:hAnsi="Arial Black"/>
          <w:color w:val="FF0000"/>
          <w:sz w:val="24"/>
          <w:szCs w:val="24"/>
          <w:lang w:val="pt-BR"/>
        </w:rPr>
        <w:t>Paletton</w:t>
      </w:r>
      <w:proofErr w:type="spellEnd"/>
      <w:r>
        <w:rPr>
          <w:rFonts w:ascii="Arial Black" w:hAnsi="Arial Black"/>
          <w:color w:val="FF0000"/>
          <w:sz w:val="24"/>
          <w:szCs w:val="24"/>
          <w:lang w:val="pt-BR"/>
        </w:rPr>
        <w:t xml:space="preserve">, </w:t>
      </w:r>
      <w:proofErr w:type="spellStart"/>
      <w:r>
        <w:rPr>
          <w:rFonts w:ascii="Arial Black" w:hAnsi="Arial Black"/>
          <w:color w:val="FF0000"/>
          <w:sz w:val="24"/>
          <w:szCs w:val="24"/>
          <w:lang w:val="pt-BR"/>
        </w:rPr>
        <w:t>coolors</w:t>
      </w:r>
      <w:proofErr w:type="spellEnd"/>
      <w:r>
        <w:rPr>
          <w:rFonts w:ascii="Arial Black" w:hAnsi="Arial Black"/>
          <w:color w:val="FF0000"/>
          <w:sz w:val="24"/>
          <w:szCs w:val="24"/>
          <w:lang w:val="pt-BR"/>
        </w:rPr>
        <w:t xml:space="preserve"> </w:t>
      </w:r>
      <w:r w:rsidRPr="00E436AA">
        <w:rPr>
          <w:rFonts w:ascii="Arial Black" w:hAnsi="Arial Black"/>
          <w:color w:val="FF0000"/>
          <w:sz w:val="24"/>
          <w:szCs w:val="24"/>
          <w:lang w:val="pt-BR"/>
        </w:rPr>
        <w:t>bo</w:t>
      </w:r>
      <w:r>
        <w:rPr>
          <w:rFonts w:ascii="Arial Black" w:hAnsi="Arial Black"/>
          <w:color w:val="FF0000"/>
          <w:sz w:val="24"/>
          <w:szCs w:val="24"/>
          <w:lang w:val="pt-BR"/>
        </w:rPr>
        <w:t>ns</w:t>
      </w:r>
      <w:r w:rsidRPr="00E436AA">
        <w:rPr>
          <w:rFonts w:ascii="Arial Black" w:hAnsi="Arial Black"/>
          <w:color w:val="FF0000"/>
          <w:sz w:val="24"/>
          <w:szCs w:val="24"/>
          <w:lang w:val="pt-BR"/>
        </w:rPr>
        <w:t xml:space="preserve"> site</w:t>
      </w:r>
      <w:r>
        <w:rPr>
          <w:rFonts w:ascii="Arial Black" w:hAnsi="Arial Black"/>
          <w:color w:val="FF0000"/>
          <w:sz w:val="24"/>
          <w:szCs w:val="24"/>
          <w:lang w:val="pt-BR"/>
        </w:rPr>
        <w:t>s</w:t>
      </w:r>
    </w:p>
    <w:p w14:paraId="07FE1F48" w14:textId="4D6BE3B8" w:rsidR="001337A2" w:rsidRDefault="001337A2" w:rsidP="00E436AA">
      <w:pPr>
        <w:jc w:val="center"/>
        <w:rPr>
          <w:rFonts w:ascii="Arial Black" w:hAnsi="Arial Black"/>
          <w:color w:val="FF0000"/>
          <w:sz w:val="24"/>
          <w:szCs w:val="24"/>
          <w:lang w:val="pt-BR"/>
        </w:rPr>
      </w:pPr>
      <w:proofErr w:type="gramStart"/>
      <w:r>
        <w:rPr>
          <w:rFonts w:ascii="Arial Black" w:hAnsi="Arial Black"/>
          <w:color w:val="FF0000"/>
          <w:sz w:val="24"/>
          <w:szCs w:val="24"/>
          <w:lang w:val="pt-BR"/>
        </w:rPr>
        <w:t>Extensão :</w:t>
      </w:r>
      <w:proofErr w:type="gramEnd"/>
      <w:r>
        <w:rPr>
          <w:rFonts w:ascii="Arial Black" w:hAnsi="Arial Black"/>
          <w:color w:val="FF0000"/>
          <w:sz w:val="24"/>
          <w:szCs w:val="24"/>
          <w:lang w:val="pt-BR"/>
        </w:rPr>
        <w:t xml:space="preserve"> </w:t>
      </w:r>
      <w:proofErr w:type="spellStart"/>
      <w:r>
        <w:rPr>
          <w:rFonts w:ascii="Arial Black" w:hAnsi="Arial Black"/>
          <w:color w:val="FF0000"/>
          <w:sz w:val="24"/>
          <w:szCs w:val="24"/>
          <w:lang w:val="pt-BR"/>
        </w:rPr>
        <w:t>colorzillA</w:t>
      </w:r>
      <w:proofErr w:type="spellEnd"/>
    </w:p>
    <w:p w14:paraId="1A0EC489" w14:textId="4396832D" w:rsidR="00546788" w:rsidRDefault="00546788" w:rsidP="00E436AA">
      <w:pPr>
        <w:jc w:val="center"/>
        <w:rPr>
          <w:rFonts w:ascii="Arial Black" w:hAnsi="Arial Black"/>
          <w:color w:val="FF0000"/>
          <w:sz w:val="24"/>
          <w:szCs w:val="24"/>
          <w:lang w:val="pt-BR"/>
        </w:rPr>
      </w:pPr>
      <w:r>
        <w:rPr>
          <w:rFonts w:ascii="Arial Black" w:hAnsi="Arial Black"/>
          <w:color w:val="FF0000"/>
          <w:sz w:val="24"/>
          <w:szCs w:val="24"/>
          <w:lang w:val="pt-BR"/>
        </w:rPr>
        <w:t xml:space="preserve"> </w:t>
      </w:r>
    </w:p>
    <w:p w14:paraId="473E6F41" w14:textId="3CB4BAB6" w:rsidR="00546788" w:rsidRDefault="00546788" w:rsidP="00E436AA">
      <w:pPr>
        <w:jc w:val="center"/>
        <w:rPr>
          <w:rFonts w:ascii="Arial Black" w:hAnsi="Arial Black"/>
          <w:color w:val="FF0000"/>
          <w:sz w:val="24"/>
          <w:szCs w:val="24"/>
          <w:lang w:val="pt-BR"/>
        </w:rPr>
      </w:pPr>
      <w:r>
        <w:rPr>
          <w:rFonts w:ascii="Arial Black" w:hAnsi="Arial Black"/>
          <w:color w:val="FF0000"/>
          <w:sz w:val="24"/>
          <w:szCs w:val="24"/>
          <w:lang w:val="pt-BR"/>
        </w:rPr>
        <w:t xml:space="preserve">TIPOGRAFIA </w:t>
      </w:r>
    </w:p>
    <w:p w14:paraId="701CA3C5" w14:textId="06F61CBA" w:rsidR="00546788" w:rsidRDefault="00A77B5F" w:rsidP="00D078E6">
      <w:pPr>
        <w:jc w:val="center"/>
        <w:rPr>
          <w:rFonts w:ascii="Arial" w:hAnsi="Arial" w:cs="Arial"/>
          <w:sz w:val="24"/>
          <w:szCs w:val="24"/>
          <w:lang w:val="pt-BR"/>
        </w:rPr>
      </w:pPr>
      <w:hyperlink r:id="rId16" w:history="1">
        <w:r w:rsidR="00546788" w:rsidRPr="00912DFC">
          <w:rPr>
            <w:rStyle w:val="Hyperlink"/>
            <w:rFonts w:ascii="Arial" w:hAnsi="Arial" w:cs="Arial"/>
            <w:sz w:val="24"/>
            <w:szCs w:val="24"/>
            <w:lang w:val="pt-BR"/>
          </w:rPr>
          <w:t>https://github.com/gustavoguanabara/html-css/blob/master/aulas-pdf/14%20-%20Fontes.pdf</w:t>
        </w:r>
      </w:hyperlink>
    </w:p>
    <w:p w14:paraId="76FB9906" w14:textId="4A32D88D" w:rsidR="00D078E6" w:rsidRDefault="00546788" w:rsidP="00E436AA">
      <w:pPr>
        <w:jc w:val="center"/>
        <w:rPr>
          <w:rFonts w:ascii="Arial" w:hAnsi="Arial" w:cs="Arial"/>
          <w:sz w:val="24"/>
          <w:szCs w:val="24"/>
          <w:lang w:val="pt-BR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620C722" wp14:editId="026F3C5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31510" cy="2849880"/>
            <wp:effectExtent l="0" t="0" r="2540" b="7620"/>
            <wp:wrapSquare wrapText="bothSides"/>
            <wp:docPr id="163996578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965788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1158D4" w14:textId="77777777" w:rsidR="00D078E6" w:rsidRDefault="00D078E6" w:rsidP="00E436AA">
      <w:pPr>
        <w:jc w:val="center"/>
        <w:rPr>
          <w:rFonts w:ascii="Arial" w:hAnsi="Arial" w:cs="Arial"/>
          <w:sz w:val="24"/>
          <w:szCs w:val="24"/>
          <w:lang w:val="pt-BR"/>
        </w:rPr>
      </w:pPr>
    </w:p>
    <w:p w14:paraId="3858AB1E" w14:textId="77777777" w:rsidR="00D078E6" w:rsidRDefault="00D078E6" w:rsidP="00E436AA">
      <w:pPr>
        <w:jc w:val="center"/>
        <w:rPr>
          <w:rFonts w:ascii="Arial" w:hAnsi="Arial" w:cs="Arial"/>
          <w:sz w:val="24"/>
          <w:szCs w:val="24"/>
          <w:lang w:val="pt-BR"/>
        </w:rPr>
      </w:pPr>
    </w:p>
    <w:p w14:paraId="13C2951C" w14:textId="1BAA7097" w:rsidR="00D078E6" w:rsidRDefault="00D078E6" w:rsidP="00D078E6">
      <w:pPr>
        <w:jc w:val="center"/>
        <w:rPr>
          <w:rFonts w:ascii="Roboto" w:hAnsi="Roboto"/>
          <w:color w:val="444449"/>
          <w:sz w:val="27"/>
          <w:szCs w:val="27"/>
          <w:shd w:val="clear" w:color="auto" w:fill="FFFFFF"/>
        </w:rPr>
      </w:pPr>
      <w:r>
        <w:rPr>
          <w:rFonts w:ascii="Arial" w:hAnsi="Arial" w:cs="Arial"/>
          <w:sz w:val="24"/>
          <w:szCs w:val="24"/>
          <w:lang w:val="pt-BR"/>
        </w:rPr>
        <w:t>s</w:t>
      </w:r>
      <w:r w:rsidR="00546788">
        <w:rPr>
          <w:rFonts w:ascii="Arial" w:hAnsi="Arial" w:cs="Arial"/>
          <w:sz w:val="24"/>
          <w:szCs w:val="24"/>
          <w:lang w:val="pt-BR"/>
        </w:rPr>
        <w:t xml:space="preserve">erifa- </w:t>
      </w:r>
      <w:r>
        <w:rPr>
          <w:rFonts w:ascii="Roboto" w:hAnsi="Roboto"/>
          <w:color w:val="444449"/>
          <w:sz w:val="27"/>
          <w:szCs w:val="27"/>
          <w:shd w:val="clear" w:color="auto" w:fill="FFFFFF"/>
        </w:rPr>
        <w:t xml:space="preserve">Uma serifa é uma marca no final de um carácter impresso ou digital </w:t>
      </w:r>
    </w:p>
    <w:p w14:paraId="7E02CD80" w14:textId="1BFB5397" w:rsidR="00546788" w:rsidRDefault="00D078E6" w:rsidP="00E436AA">
      <w:pPr>
        <w:jc w:val="center"/>
        <w:rPr>
          <w:rFonts w:ascii="Roboto" w:hAnsi="Roboto"/>
          <w:color w:val="444449"/>
          <w:sz w:val="27"/>
          <w:szCs w:val="27"/>
          <w:shd w:val="clear" w:color="auto" w:fill="FFFFFF"/>
        </w:rPr>
      </w:pPr>
      <w:r>
        <w:rPr>
          <w:rFonts w:ascii="Roboto" w:hAnsi="Roboto"/>
          <w:color w:val="444449"/>
          <w:sz w:val="27"/>
          <w:szCs w:val="27"/>
          <w:shd w:val="clear" w:color="auto" w:fill="FFFFFF"/>
        </w:rPr>
        <w:lastRenderedPageBreak/>
        <w:t>que se acredita ter sido introduzido servindo como um guia em cada letra de uma palavra.</w:t>
      </w:r>
    </w:p>
    <w:p w14:paraId="57780E0B" w14:textId="77777777" w:rsidR="00D078E6" w:rsidRDefault="00D078E6" w:rsidP="00E436AA">
      <w:pPr>
        <w:jc w:val="center"/>
        <w:rPr>
          <w:rFonts w:ascii="Roboto" w:hAnsi="Roboto"/>
          <w:color w:val="444449"/>
          <w:sz w:val="27"/>
          <w:szCs w:val="27"/>
          <w:shd w:val="clear" w:color="auto" w:fill="FFFFFF"/>
        </w:rPr>
      </w:pPr>
    </w:p>
    <w:p w14:paraId="47EBC531" w14:textId="73D5D7FD" w:rsidR="00D078E6" w:rsidRDefault="00D078E6" w:rsidP="00D078E6">
      <w:pPr>
        <w:jc w:val="center"/>
        <w:rPr>
          <w:rFonts w:ascii="Arial" w:hAnsi="Arial" w:cs="Arial"/>
          <w:sz w:val="24"/>
          <w:szCs w:val="24"/>
          <w:lang w:val="pt-BR"/>
        </w:rPr>
      </w:pPr>
      <w:r>
        <w:rPr>
          <w:noProof/>
        </w:rPr>
        <w:drawing>
          <wp:inline distT="0" distB="0" distL="0" distR="0" wp14:anchorId="5886D1B7" wp14:editId="04690647">
            <wp:extent cx="5731510" cy="2377440"/>
            <wp:effectExtent l="0" t="0" r="2540" b="3810"/>
            <wp:docPr id="138652005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52005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B79B0" w14:textId="4D66B3E4" w:rsidR="00D078E6" w:rsidRDefault="00D078E6" w:rsidP="00E436AA">
      <w:pPr>
        <w:jc w:val="center"/>
        <w:rPr>
          <w:rFonts w:ascii="Arial" w:hAnsi="Arial" w:cs="Arial"/>
          <w:sz w:val="24"/>
          <w:szCs w:val="24"/>
          <w:lang w:val="pt-BR"/>
        </w:rPr>
      </w:pPr>
      <w:r>
        <w:rPr>
          <w:noProof/>
        </w:rPr>
        <w:drawing>
          <wp:inline distT="0" distB="0" distL="0" distR="0" wp14:anchorId="78101D92" wp14:editId="537DD41B">
            <wp:extent cx="5731510" cy="2629535"/>
            <wp:effectExtent l="0" t="0" r="2540" b="0"/>
            <wp:docPr id="36988599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88599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3771C" w14:textId="77777777" w:rsidR="00D078E6" w:rsidRDefault="00D078E6" w:rsidP="00E436AA">
      <w:pPr>
        <w:jc w:val="center"/>
        <w:rPr>
          <w:rFonts w:ascii="Arial" w:hAnsi="Arial" w:cs="Arial"/>
          <w:sz w:val="24"/>
          <w:szCs w:val="24"/>
          <w:lang w:val="pt-BR"/>
        </w:rPr>
      </w:pPr>
    </w:p>
    <w:p w14:paraId="67772BA3" w14:textId="77777777" w:rsidR="00D078E6" w:rsidRDefault="00D078E6" w:rsidP="00E436AA">
      <w:pPr>
        <w:jc w:val="center"/>
        <w:rPr>
          <w:rFonts w:ascii="Arial" w:hAnsi="Arial" w:cs="Arial"/>
          <w:sz w:val="24"/>
          <w:szCs w:val="24"/>
          <w:lang w:val="pt-BR"/>
        </w:rPr>
      </w:pPr>
    </w:p>
    <w:p w14:paraId="509DE8C7" w14:textId="77777777" w:rsidR="00D078E6" w:rsidRDefault="00D078E6" w:rsidP="00E436AA">
      <w:pPr>
        <w:jc w:val="center"/>
        <w:rPr>
          <w:rFonts w:ascii="Arial" w:hAnsi="Arial" w:cs="Arial"/>
          <w:sz w:val="24"/>
          <w:szCs w:val="24"/>
          <w:lang w:val="pt-BR"/>
        </w:rPr>
      </w:pPr>
    </w:p>
    <w:p w14:paraId="4823E51A" w14:textId="4A9F880E" w:rsidR="00D078E6" w:rsidRDefault="00D078E6" w:rsidP="00E436AA">
      <w:pPr>
        <w:jc w:val="center"/>
        <w:rPr>
          <w:rFonts w:ascii="Arial" w:hAnsi="Arial" w:cs="Arial"/>
          <w:sz w:val="24"/>
          <w:szCs w:val="24"/>
          <w:lang w:val="pt-BR"/>
        </w:rPr>
      </w:pPr>
      <w:r w:rsidRPr="00D078E6">
        <w:rPr>
          <w:rFonts w:ascii="Arial" w:hAnsi="Arial" w:cs="Arial"/>
          <w:color w:val="C00000"/>
          <w:sz w:val="24"/>
          <w:szCs w:val="24"/>
          <w:lang w:val="pt-BR"/>
        </w:rPr>
        <w:t>Glifo</w:t>
      </w:r>
      <w:r>
        <w:rPr>
          <w:rFonts w:ascii="Arial" w:hAnsi="Arial" w:cs="Arial"/>
          <w:sz w:val="24"/>
          <w:szCs w:val="24"/>
          <w:lang w:val="pt-BR"/>
        </w:rPr>
        <w:t xml:space="preserve">-caracteres ou letras </w:t>
      </w:r>
    </w:p>
    <w:p w14:paraId="7DEC2B00" w14:textId="3D54A8A0" w:rsidR="00D078E6" w:rsidRDefault="00D078E6" w:rsidP="00E436AA">
      <w:pPr>
        <w:jc w:val="center"/>
        <w:rPr>
          <w:rFonts w:ascii="Arial" w:hAnsi="Arial" w:cs="Arial"/>
          <w:sz w:val="24"/>
          <w:szCs w:val="24"/>
          <w:lang w:val="pt-BR"/>
        </w:rPr>
      </w:pPr>
      <w:r w:rsidRPr="00D078E6">
        <w:rPr>
          <w:rFonts w:ascii="Arial" w:hAnsi="Arial" w:cs="Arial"/>
          <w:color w:val="C00000"/>
          <w:sz w:val="24"/>
          <w:szCs w:val="24"/>
          <w:lang w:val="pt-BR"/>
        </w:rPr>
        <w:t>Fonte</w:t>
      </w:r>
      <w:r>
        <w:rPr>
          <w:rFonts w:ascii="Arial" w:hAnsi="Arial" w:cs="Arial"/>
          <w:sz w:val="24"/>
          <w:szCs w:val="24"/>
          <w:lang w:val="pt-BR"/>
        </w:rPr>
        <w:t>-conjunto de glifos</w:t>
      </w:r>
    </w:p>
    <w:p w14:paraId="2340E844" w14:textId="1B2ED480" w:rsidR="00D078E6" w:rsidRDefault="00D078E6" w:rsidP="00E436AA">
      <w:pPr>
        <w:jc w:val="center"/>
        <w:rPr>
          <w:rFonts w:ascii="Arial" w:hAnsi="Arial" w:cs="Arial"/>
          <w:sz w:val="24"/>
          <w:szCs w:val="24"/>
          <w:lang w:val="pt-BR"/>
        </w:rPr>
      </w:pPr>
      <w:r w:rsidRPr="00D078E6">
        <w:rPr>
          <w:rFonts w:ascii="Arial" w:hAnsi="Arial" w:cs="Arial"/>
          <w:color w:val="C00000"/>
          <w:sz w:val="24"/>
          <w:szCs w:val="24"/>
          <w:lang w:val="pt-BR"/>
        </w:rPr>
        <w:t>Família tipográfica</w:t>
      </w:r>
      <w:r>
        <w:rPr>
          <w:rFonts w:ascii="Arial" w:hAnsi="Arial" w:cs="Arial"/>
          <w:sz w:val="24"/>
          <w:szCs w:val="24"/>
          <w:lang w:val="pt-BR"/>
        </w:rPr>
        <w:t xml:space="preserve">- Existe fontes para diversas famílias </w:t>
      </w:r>
    </w:p>
    <w:p w14:paraId="3E905493" w14:textId="77777777" w:rsidR="005C48EA" w:rsidRDefault="005C48EA" w:rsidP="00E436AA">
      <w:pPr>
        <w:jc w:val="center"/>
        <w:rPr>
          <w:rFonts w:ascii="Arial" w:hAnsi="Arial" w:cs="Arial"/>
          <w:sz w:val="24"/>
          <w:szCs w:val="24"/>
          <w:lang w:val="pt-BR"/>
        </w:rPr>
      </w:pPr>
    </w:p>
    <w:p w14:paraId="7E7DA1AF" w14:textId="77777777" w:rsidR="005C48EA" w:rsidRDefault="005C48EA" w:rsidP="00E436AA">
      <w:pPr>
        <w:jc w:val="center"/>
        <w:rPr>
          <w:rFonts w:ascii="Arial" w:hAnsi="Arial" w:cs="Arial"/>
          <w:sz w:val="24"/>
          <w:szCs w:val="24"/>
          <w:lang w:val="pt-BR"/>
        </w:rPr>
      </w:pPr>
    </w:p>
    <w:p w14:paraId="77168801" w14:textId="3D4EAF31" w:rsidR="005C48EA" w:rsidRDefault="005C48EA" w:rsidP="00E436AA">
      <w:pPr>
        <w:jc w:val="center"/>
        <w:rPr>
          <w:rFonts w:ascii="Arial" w:hAnsi="Arial" w:cs="Arial"/>
          <w:sz w:val="24"/>
          <w:szCs w:val="24"/>
          <w:lang w:val="pt-BR"/>
        </w:rPr>
      </w:pPr>
      <w:r>
        <w:rPr>
          <w:noProof/>
        </w:rPr>
        <w:lastRenderedPageBreak/>
        <w:drawing>
          <wp:inline distT="0" distB="0" distL="0" distR="0" wp14:anchorId="0EA3C145" wp14:editId="3B3A3F12">
            <wp:extent cx="5400675" cy="2867025"/>
            <wp:effectExtent l="0" t="0" r="9525" b="9525"/>
            <wp:docPr id="81629629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29629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97834" w14:textId="2AE7B2D5" w:rsidR="003674C5" w:rsidRDefault="003674C5" w:rsidP="00E436AA">
      <w:pPr>
        <w:jc w:val="center"/>
        <w:rPr>
          <w:rFonts w:ascii="Arial" w:hAnsi="Arial" w:cs="Arial"/>
          <w:sz w:val="24"/>
          <w:szCs w:val="24"/>
          <w:lang w:val="pt-BR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5C45FA3" wp14:editId="6A169DAA">
            <wp:simplePos x="0" y="0"/>
            <wp:positionH relativeFrom="column">
              <wp:posOffset>1447800</wp:posOffset>
            </wp:positionH>
            <wp:positionV relativeFrom="paragraph">
              <wp:posOffset>888365</wp:posOffset>
            </wp:positionV>
            <wp:extent cx="2381250" cy="1047750"/>
            <wp:effectExtent l="0" t="0" r="0" b="0"/>
            <wp:wrapSquare wrapText="bothSides"/>
            <wp:docPr id="141809159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091596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3491A6" w14:textId="77777777" w:rsidR="00C801C4" w:rsidRPr="00C801C4" w:rsidRDefault="00C801C4" w:rsidP="00C801C4">
      <w:pPr>
        <w:rPr>
          <w:rFonts w:ascii="Arial" w:hAnsi="Arial" w:cs="Arial"/>
          <w:sz w:val="24"/>
          <w:szCs w:val="24"/>
          <w:lang w:val="pt-BR"/>
        </w:rPr>
      </w:pPr>
    </w:p>
    <w:p w14:paraId="0695D2AB" w14:textId="77777777" w:rsidR="00C801C4" w:rsidRPr="00C801C4" w:rsidRDefault="00C801C4" w:rsidP="00C801C4">
      <w:pPr>
        <w:rPr>
          <w:rFonts w:ascii="Arial" w:hAnsi="Arial" w:cs="Arial"/>
          <w:sz w:val="24"/>
          <w:szCs w:val="24"/>
          <w:lang w:val="pt-BR"/>
        </w:rPr>
      </w:pPr>
    </w:p>
    <w:p w14:paraId="206C4CF8" w14:textId="77777777" w:rsidR="00C801C4" w:rsidRPr="00C801C4" w:rsidRDefault="00C801C4" w:rsidP="00C801C4">
      <w:pPr>
        <w:rPr>
          <w:rFonts w:ascii="Arial" w:hAnsi="Arial" w:cs="Arial"/>
          <w:sz w:val="24"/>
          <w:szCs w:val="24"/>
          <w:lang w:val="pt-BR"/>
        </w:rPr>
      </w:pPr>
    </w:p>
    <w:p w14:paraId="020BF260" w14:textId="77777777" w:rsidR="00C801C4" w:rsidRPr="00C801C4" w:rsidRDefault="00C801C4" w:rsidP="00C801C4">
      <w:pPr>
        <w:rPr>
          <w:rFonts w:ascii="Arial" w:hAnsi="Arial" w:cs="Arial"/>
          <w:sz w:val="24"/>
          <w:szCs w:val="24"/>
          <w:lang w:val="pt-BR"/>
        </w:rPr>
      </w:pPr>
    </w:p>
    <w:p w14:paraId="75C73CC7" w14:textId="77777777" w:rsidR="00C801C4" w:rsidRPr="00C801C4" w:rsidRDefault="00C801C4" w:rsidP="00C801C4">
      <w:pPr>
        <w:rPr>
          <w:rFonts w:ascii="Arial" w:hAnsi="Arial" w:cs="Arial"/>
          <w:sz w:val="24"/>
          <w:szCs w:val="24"/>
          <w:lang w:val="pt-BR"/>
        </w:rPr>
      </w:pPr>
    </w:p>
    <w:p w14:paraId="2974A13C" w14:textId="77777777" w:rsidR="00C801C4" w:rsidRPr="00C801C4" w:rsidRDefault="00C801C4" w:rsidP="00C801C4">
      <w:pPr>
        <w:rPr>
          <w:rFonts w:ascii="Arial" w:hAnsi="Arial" w:cs="Arial"/>
          <w:sz w:val="24"/>
          <w:szCs w:val="24"/>
          <w:lang w:val="pt-BR"/>
        </w:rPr>
      </w:pPr>
    </w:p>
    <w:p w14:paraId="71AAF9B8" w14:textId="77777777" w:rsidR="00C801C4" w:rsidRDefault="00C801C4" w:rsidP="00C801C4">
      <w:pPr>
        <w:rPr>
          <w:rFonts w:ascii="Arial" w:hAnsi="Arial" w:cs="Arial"/>
          <w:sz w:val="24"/>
          <w:szCs w:val="24"/>
          <w:lang w:val="pt-BR"/>
        </w:rPr>
      </w:pPr>
    </w:p>
    <w:p w14:paraId="3C0A24A1" w14:textId="77777777" w:rsidR="00C801C4" w:rsidRDefault="00C801C4" w:rsidP="00C801C4">
      <w:pPr>
        <w:rPr>
          <w:rFonts w:ascii="Arial" w:hAnsi="Arial" w:cs="Arial"/>
          <w:sz w:val="24"/>
          <w:szCs w:val="24"/>
          <w:lang w:val="pt-BR"/>
        </w:rPr>
      </w:pPr>
    </w:p>
    <w:p w14:paraId="0CED8046" w14:textId="77777777" w:rsidR="00C801C4" w:rsidRDefault="00C801C4" w:rsidP="00C801C4">
      <w:pPr>
        <w:rPr>
          <w:rFonts w:ascii="Arial" w:hAnsi="Arial" w:cs="Arial"/>
          <w:sz w:val="24"/>
          <w:szCs w:val="24"/>
          <w:lang w:val="pt-BR"/>
        </w:rPr>
      </w:pPr>
    </w:p>
    <w:p w14:paraId="6E6E3DDF" w14:textId="04D8B6D2" w:rsidR="00C801C4" w:rsidRDefault="00C801C4" w:rsidP="00C801C4">
      <w:pPr>
        <w:rPr>
          <w:rFonts w:ascii="Arial" w:hAnsi="Arial" w:cs="Arial"/>
          <w:sz w:val="24"/>
          <w:szCs w:val="24"/>
          <w:lang w:val="pt-BR"/>
        </w:rPr>
      </w:pPr>
      <w:proofErr w:type="spellStart"/>
      <w:r w:rsidRPr="00C801C4">
        <w:rPr>
          <w:rFonts w:ascii="Arial Black" w:hAnsi="Arial Black" w:cs="Arial"/>
          <w:color w:val="FF0000"/>
          <w:sz w:val="24"/>
          <w:szCs w:val="24"/>
          <w:lang w:val="pt-BR"/>
        </w:rPr>
        <w:t>Git</w:t>
      </w:r>
      <w:proofErr w:type="spellEnd"/>
      <w:r w:rsidRPr="00C801C4">
        <w:rPr>
          <w:rFonts w:ascii="Arial" w:hAnsi="Arial" w:cs="Arial"/>
          <w:color w:val="FF0000"/>
          <w:sz w:val="24"/>
          <w:szCs w:val="24"/>
          <w:lang w:val="pt-BR"/>
        </w:rPr>
        <w:t xml:space="preserve"> </w:t>
      </w:r>
      <w:r>
        <w:rPr>
          <w:rFonts w:ascii="Arial" w:hAnsi="Arial" w:cs="Arial"/>
          <w:sz w:val="24"/>
          <w:szCs w:val="24"/>
          <w:lang w:val="pt-BR"/>
        </w:rPr>
        <w:t>– Criado pelo Linux, repositório local de códigos</w:t>
      </w:r>
    </w:p>
    <w:p w14:paraId="4165A600" w14:textId="5BAA9A5A" w:rsidR="00CF67C8" w:rsidRDefault="00C801C4" w:rsidP="00C801C4">
      <w:pPr>
        <w:rPr>
          <w:rFonts w:ascii="Arial" w:hAnsi="Arial" w:cs="Arial"/>
          <w:sz w:val="24"/>
          <w:szCs w:val="24"/>
          <w:lang w:val="pt-BR"/>
        </w:rPr>
      </w:pPr>
      <w:proofErr w:type="spellStart"/>
      <w:r w:rsidRPr="00C801C4">
        <w:rPr>
          <w:rFonts w:ascii="Arial Black" w:hAnsi="Arial Black" w:cs="Arial"/>
          <w:color w:val="FF0000"/>
          <w:sz w:val="24"/>
          <w:szCs w:val="24"/>
          <w:lang w:val="pt-BR"/>
        </w:rPr>
        <w:t>Github</w:t>
      </w:r>
      <w:proofErr w:type="spellEnd"/>
      <w:r w:rsidRPr="00C801C4">
        <w:rPr>
          <w:rFonts w:ascii="Arial" w:hAnsi="Arial" w:cs="Arial"/>
          <w:color w:val="FF0000"/>
          <w:sz w:val="24"/>
          <w:szCs w:val="24"/>
          <w:lang w:val="pt-BR"/>
        </w:rPr>
        <w:t xml:space="preserve"> </w:t>
      </w:r>
      <w:r>
        <w:rPr>
          <w:rFonts w:ascii="Arial" w:hAnsi="Arial" w:cs="Arial"/>
          <w:sz w:val="24"/>
          <w:szCs w:val="24"/>
          <w:lang w:val="pt-BR"/>
        </w:rPr>
        <w:t xml:space="preserve">– Criado por 4 pessoas, comprado pela Microsoft, repositório remoto de códigos (Consegue mexer em conjunto) (Backup do repositório local) </w:t>
      </w:r>
    </w:p>
    <w:p w14:paraId="5B1D1233" w14:textId="1486577A" w:rsidR="00CF67C8" w:rsidRDefault="00C60C46" w:rsidP="00CF67C8">
      <w:pPr>
        <w:ind w:firstLine="720"/>
        <w:rPr>
          <w:rFonts w:ascii="Arial" w:hAnsi="Arial" w:cs="Arial"/>
          <w:sz w:val="24"/>
          <w:szCs w:val="24"/>
          <w:lang w:val="pt-BR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7C0CAE6E" wp14:editId="7E2D1A82">
            <wp:simplePos x="0" y="0"/>
            <wp:positionH relativeFrom="column">
              <wp:posOffset>161925</wp:posOffset>
            </wp:positionH>
            <wp:positionV relativeFrom="paragraph">
              <wp:posOffset>82550</wp:posOffset>
            </wp:positionV>
            <wp:extent cx="5295900" cy="3324225"/>
            <wp:effectExtent l="0" t="0" r="0" b="9525"/>
            <wp:wrapSquare wrapText="bothSides"/>
            <wp:docPr id="30709461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094614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714181" w14:textId="23BF7FAF" w:rsidR="00C801C4" w:rsidRPr="00C458D6" w:rsidRDefault="00CF67C8" w:rsidP="00CF67C8">
      <w:pPr>
        <w:ind w:firstLine="720"/>
        <w:rPr>
          <w:rFonts w:ascii="Arial" w:hAnsi="Arial" w:cs="Arial"/>
          <w:color w:val="5B9BD5" w:themeColor="accent1"/>
          <w:sz w:val="24"/>
          <w:szCs w:val="24"/>
          <w:lang w:val="pt-BR"/>
        </w:rPr>
      </w:pPr>
      <w:r>
        <w:rPr>
          <w:rFonts w:ascii="Arial" w:hAnsi="Arial" w:cs="Arial"/>
          <w:sz w:val="24"/>
          <w:szCs w:val="24"/>
          <w:lang w:val="pt-BR"/>
        </w:rPr>
        <w:t xml:space="preserve">vídeo para segurança do </w:t>
      </w:r>
      <w:proofErr w:type="spellStart"/>
      <w:proofErr w:type="gramStart"/>
      <w:r>
        <w:rPr>
          <w:rFonts w:ascii="Arial" w:hAnsi="Arial" w:cs="Arial"/>
          <w:sz w:val="24"/>
          <w:szCs w:val="24"/>
          <w:lang w:val="pt-BR"/>
        </w:rPr>
        <w:t>github</w:t>
      </w:r>
      <w:proofErr w:type="spellEnd"/>
      <w:r>
        <w:rPr>
          <w:rFonts w:ascii="Arial" w:hAnsi="Arial" w:cs="Arial"/>
          <w:sz w:val="24"/>
          <w:szCs w:val="24"/>
          <w:lang w:val="pt-BR"/>
        </w:rPr>
        <w:t xml:space="preserve"> :</w:t>
      </w:r>
      <w:proofErr w:type="gramEnd"/>
      <w:r>
        <w:rPr>
          <w:rFonts w:ascii="Arial" w:hAnsi="Arial" w:cs="Arial"/>
          <w:sz w:val="24"/>
          <w:szCs w:val="24"/>
          <w:lang w:val="pt-BR"/>
        </w:rPr>
        <w:t xml:space="preserve"> </w:t>
      </w:r>
      <w:hyperlink r:id="rId23" w:history="1">
        <w:r w:rsidR="00790AA9" w:rsidRPr="00C458D6">
          <w:rPr>
            <w:rStyle w:val="Hyperlink"/>
            <w:rFonts w:ascii="Arial" w:hAnsi="Arial" w:cs="Arial"/>
            <w:sz w:val="24"/>
            <w:szCs w:val="24"/>
            <w:lang w:val="pt-BR"/>
          </w:rPr>
          <w:t>https://www.youtube.com/live/bsI6P_IM_hg?si=6Oxzi1HZfd_0npnk</w:t>
        </w:r>
      </w:hyperlink>
    </w:p>
    <w:p w14:paraId="0F8AAA2B" w14:textId="77777777" w:rsidR="00790AA9" w:rsidRPr="00C458D6" w:rsidRDefault="00790AA9" w:rsidP="00CF67C8">
      <w:pPr>
        <w:ind w:firstLine="720"/>
        <w:rPr>
          <w:rFonts w:ascii="Arial" w:hAnsi="Arial" w:cs="Arial"/>
          <w:color w:val="5B9BD5" w:themeColor="accent1"/>
          <w:sz w:val="24"/>
          <w:szCs w:val="24"/>
          <w:lang w:val="pt-BR"/>
        </w:rPr>
      </w:pPr>
    </w:p>
    <w:p w14:paraId="703992CA" w14:textId="77777777" w:rsidR="00790AA9" w:rsidRPr="00C458D6" w:rsidRDefault="00790AA9" w:rsidP="00CF67C8">
      <w:pPr>
        <w:ind w:firstLine="720"/>
        <w:rPr>
          <w:rFonts w:ascii="Arial" w:hAnsi="Arial" w:cs="Arial"/>
          <w:color w:val="5B9BD5" w:themeColor="accent1"/>
          <w:sz w:val="24"/>
          <w:szCs w:val="24"/>
          <w:lang w:val="pt-BR"/>
        </w:rPr>
      </w:pPr>
    </w:p>
    <w:p w14:paraId="6F31609A" w14:textId="411FF692" w:rsidR="00790AA9" w:rsidRPr="00C458D6" w:rsidRDefault="00790AA9" w:rsidP="00790AA9">
      <w:pPr>
        <w:ind w:firstLine="720"/>
        <w:jc w:val="center"/>
        <w:rPr>
          <w:rFonts w:ascii="Arial Black" w:hAnsi="Arial Black" w:cs="Arial"/>
          <w:color w:val="FF0000"/>
          <w:sz w:val="44"/>
          <w:szCs w:val="44"/>
          <w:lang w:val="pt-BR"/>
        </w:rPr>
      </w:pPr>
      <w:r w:rsidRPr="00C458D6">
        <w:rPr>
          <w:rFonts w:ascii="Arial Black" w:hAnsi="Arial Black" w:cs="Arial"/>
          <w:color w:val="FF0000"/>
          <w:sz w:val="44"/>
          <w:szCs w:val="44"/>
          <w:lang w:val="pt-BR"/>
        </w:rPr>
        <w:t>Modulo 4</w:t>
      </w:r>
    </w:p>
    <w:p w14:paraId="52FED157" w14:textId="77777777" w:rsidR="00790AA9" w:rsidRPr="00C458D6" w:rsidRDefault="00790AA9" w:rsidP="00CF67C8">
      <w:pPr>
        <w:ind w:firstLine="720"/>
        <w:rPr>
          <w:rFonts w:ascii="Arial" w:hAnsi="Arial" w:cs="Arial"/>
          <w:color w:val="5B9BD5" w:themeColor="accent1"/>
          <w:sz w:val="24"/>
          <w:szCs w:val="24"/>
          <w:lang w:val="pt-BR"/>
        </w:rPr>
      </w:pPr>
    </w:p>
    <w:p w14:paraId="052BF05D" w14:textId="509AA08A" w:rsidR="00790AA9" w:rsidRPr="00790AA9" w:rsidRDefault="00790AA9" w:rsidP="00CF67C8">
      <w:pPr>
        <w:ind w:firstLine="720"/>
        <w:rPr>
          <w:rFonts w:ascii="Arial" w:hAnsi="Arial" w:cs="Arial"/>
          <w:sz w:val="24"/>
          <w:szCs w:val="24"/>
          <w:lang w:val="pt-BR"/>
        </w:rPr>
      </w:pPr>
      <w:proofErr w:type="spellStart"/>
      <w:r w:rsidRPr="00C458D6">
        <w:rPr>
          <w:rFonts w:ascii="Arial" w:hAnsi="Arial" w:cs="Arial"/>
          <w:sz w:val="24"/>
          <w:szCs w:val="24"/>
          <w:lang w:val="pt-BR"/>
        </w:rPr>
        <w:t>Iframe</w:t>
      </w:r>
      <w:proofErr w:type="spellEnd"/>
      <w:r w:rsidRPr="00C458D6">
        <w:rPr>
          <w:rFonts w:ascii="Arial" w:hAnsi="Arial" w:cs="Arial"/>
          <w:sz w:val="24"/>
          <w:szCs w:val="24"/>
          <w:lang w:val="pt-BR"/>
        </w:rPr>
        <w:t xml:space="preserve"> -Quadro em Linha</w:t>
      </w:r>
    </w:p>
    <w:sectPr w:rsidR="00790AA9" w:rsidRPr="00790AA9" w:rsidSect="00FB5737">
      <w:headerReference w:type="default" r:id="rId24"/>
      <w:footerReference w:type="default" r:id="rId25"/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694642" w14:textId="77777777" w:rsidR="00FB5737" w:rsidRDefault="00FB5737" w:rsidP="00D766DE">
      <w:r>
        <w:separator/>
      </w:r>
    </w:p>
  </w:endnote>
  <w:endnote w:type="continuationSeparator" w:id="0">
    <w:p w14:paraId="56E25285" w14:textId="77777777" w:rsidR="00FB5737" w:rsidRDefault="00FB5737" w:rsidP="00D766D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B5D199" w14:textId="77777777" w:rsidR="00C801C4" w:rsidRDefault="00C801C4">
    <w:pPr>
      <w:pStyle w:val="Rodap"/>
    </w:pPr>
  </w:p>
  <w:p w14:paraId="46CF0436" w14:textId="77777777" w:rsidR="00C801C4" w:rsidRDefault="00C801C4">
    <w:pPr>
      <w:pStyle w:val="Rodap"/>
    </w:pPr>
  </w:p>
  <w:p w14:paraId="77A4EF2F" w14:textId="711511F1" w:rsidR="00C801C4" w:rsidRPr="00C801C4" w:rsidRDefault="00C801C4" w:rsidP="00C801C4">
    <w:pPr>
      <w:pStyle w:val="Rodap"/>
      <w:tabs>
        <w:tab w:val="left" w:pos="2970"/>
      </w:tabs>
      <w:rPr>
        <w:color w:val="FF0000"/>
      </w:rPr>
    </w:pPr>
    <w:r w:rsidRPr="00C801C4">
      <w:rPr>
        <w:color w:val="FF0000"/>
      </w:rPr>
      <w:tab/>
    </w:r>
  </w:p>
  <w:p w14:paraId="6D08E8BF" w14:textId="77777777" w:rsidR="00C801C4" w:rsidRDefault="00C801C4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A95335" w14:textId="77777777" w:rsidR="00FB5737" w:rsidRDefault="00FB5737" w:rsidP="00D766DE">
      <w:r>
        <w:separator/>
      </w:r>
    </w:p>
  </w:footnote>
  <w:footnote w:type="continuationSeparator" w:id="0">
    <w:p w14:paraId="07191E7B" w14:textId="77777777" w:rsidR="00FB5737" w:rsidRDefault="00FB5737" w:rsidP="00D766D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FFE269" w14:textId="4202F89E" w:rsidR="00C801C4" w:rsidRPr="00C801C4" w:rsidRDefault="00C801C4" w:rsidP="00C801C4">
    <w:pPr>
      <w:pStyle w:val="Cabealho"/>
      <w:jc w:val="center"/>
      <w:rPr>
        <w:rFonts w:ascii="Arial Black" w:hAnsi="Arial Black"/>
        <w:color w:val="FF0000"/>
        <w:sz w:val="44"/>
        <w:szCs w:val="44"/>
      </w:rPr>
    </w:pPr>
    <w:r w:rsidRPr="00C801C4">
      <w:rPr>
        <w:rFonts w:ascii="Arial Black" w:hAnsi="Arial Black"/>
        <w:color w:val="FF0000"/>
        <w:sz w:val="44"/>
        <w:szCs w:val="44"/>
      </w:rPr>
      <w:t>Módulo 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968C1A9C"/>
    <w:lvl w:ilvl="0">
      <w:start w:val="1"/>
      <w:numFmt w:val="decimal"/>
      <w:pStyle w:val="Numerada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4B2C5000"/>
    <w:lvl w:ilvl="0">
      <w:start w:val="1"/>
      <w:numFmt w:val="decimal"/>
      <w:pStyle w:val="Numerada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A0623994"/>
    <w:lvl w:ilvl="0">
      <w:start w:val="1"/>
      <w:numFmt w:val="decimal"/>
      <w:pStyle w:val="Numerada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10C6EA8C"/>
    <w:lvl w:ilvl="0">
      <w:start w:val="1"/>
      <w:numFmt w:val="decimal"/>
      <w:pStyle w:val="Numerada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59707D66"/>
    <w:lvl w:ilvl="0">
      <w:start w:val="1"/>
      <w:numFmt w:val="bullet"/>
      <w:pStyle w:val="Commarcadore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EAA452D0"/>
    <w:lvl w:ilvl="0">
      <w:start w:val="1"/>
      <w:numFmt w:val="bullet"/>
      <w:pStyle w:val="Commarcadore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59DCDCB0"/>
    <w:lvl w:ilvl="0">
      <w:start w:val="1"/>
      <w:numFmt w:val="bullet"/>
      <w:pStyle w:val="Commarcadore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B921B9A"/>
    <w:lvl w:ilvl="0">
      <w:start w:val="1"/>
      <w:numFmt w:val="bullet"/>
      <w:pStyle w:val="Commarcadore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67078C2"/>
    <w:lvl w:ilvl="0">
      <w:start w:val="1"/>
      <w:numFmt w:val="decimal"/>
      <w:pStyle w:val="Numerad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54E8C43E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B515D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081A78F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0B2F3CA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15C5697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1D21326B"/>
    <w:multiLevelType w:val="multilevel"/>
    <w:tmpl w:val="04090023"/>
    <w:styleLink w:val="Artigoseo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5" w15:restartNumberingAfterBreak="0">
    <w:nsid w:val="26345EB9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298929E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2EDE304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8" w15:restartNumberingAfterBreak="0">
    <w:nsid w:val="3A272277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9" w15:restartNumberingAfterBreak="0">
    <w:nsid w:val="3AEB0273"/>
    <w:multiLevelType w:val="multilevel"/>
    <w:tmpl w:val="526206A0"/>
    <w:lvl w:ilvl="0">
      <w:start w:val="1"/>
      <w:numFmt w:val="upperRoman"/>
      <w:lvlText w:val="Artigo %1."/>
      <w:lvlJc w:val="left"/>
      <w:pPr>
        <w:ind w:left="0" w:firstLine="0"/>
      </w:pPr>
    </w:lvl>
    <w:lvl w:ilvl="1">
      <w:start w:val="1"/>
      <w:numFmt w:val="decimalZero"/>
      <w:isLgl/>
      <w:lvlText w:val="Seção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0" w15:restartNumberingAfterBreak="0">
    <w:nsid w:val="43F8503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484C4F29"/>
    <w:multiLevelType w:val="multilevel"/>
    <w:tmpl w:val="D8061F64"/>
    <w:lvl w:ilvl="0">
      <w:start w:val="1"/>
      <w:numFmt w:val="upperRoman"/>
      <w:lvlText w:val="Artigo %1."/>
      <w:lvlJc w:val="left"/>
      <w:pPr>
        <w:ind w:left="0" w:firstLine="0"/>
      </w:pPr>
    </w:lvl>
    <w:lvl w:ilvl="1">
      <w:start w:val="1"/>
      <w:numFmt w:val="decimalZero"/>
      <w:isLgl/>
      <w:lvlText w:val="Seção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2" w15:restartNumberingAfterBreak="0">
    <w:nsid w:val="59350CFB"/>
    <w:multiLevelType w:val="multilevel"/>
    <w:tmpl w:val="9DF09F08"/>
    <w:lvl w:ilvl="0">
      <w:start w:val="1"/>
      <w:numFmt w:val="upperRoman"/>
      <w:lvlText w:val="Artigo %1."/>
      <w:lvlJc w:val="left"/>
      <w:pPr>
        <w:ind w:left="0" w:firstLine="0"/>
      </w:pPr>
    </w:lvl>
    <w:lvl w:ilvl="1">
      <w:start w:val="1"/>
      <w:numFmt w:val="decimalZero"/>
      <w:isLgl/>
      <w:lvlText w:val="Seção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3" w15:restartNumberingAfterBreak="0">
    <w:nsid w:val="5DEC6B47"/>
    <w:multiLevelType w:val="multilevel"/>
    <w:tmpl w:val="604E1C0A"/>
    <w:lvl w:ilvl="0">
      <w:start w:val="1"/>
      <w:numFmt w:val="upperRoman"/>
      <w:lvlText w:val="Artigo %1."/>
      <w:lvlJc w:val="left"/>
      <w:pPr>
        <w:ind w:left="0" w:firstLine="0"/>
      </w:pPr>
    </w:lvl>
    <w:lvl w:ilvl="1">
      <w:start w:val="1"/>
      <w:numFmt w:val="decimalZero"/>
      <w:isLgl/>
      <w:lvlText w:val="Seção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4" w15:restartNumberingAfterBreak="0">
    <w:nsid w:val="6E9514D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7D8C2C6D"/>
    <w:multiLevelType w:val="multilevel"/>
    <w:tmpl w:val="04090023"/>
    <w:lvl w:ilvl="0">
      <w:start w:val="1"/>
      <w:numFmt w:val="upperRoman"/>
      <w:lvlText w:val="Artigo %1."/>
      <w:lvlJc w:val="left"/>
      <w:pPr>
        <w:ind w:left="0" w:firstLine="0"/>
      </w:pPr>
    </w:lvl>
    <w:lvl w:ilvl="1">
      <w:start w:val="1"/>
      <w:numFmt w:val="decimalZero"/>
      <w:isLgl/>
      <w:lvlText w:val="Seção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 w16cid:durableId="614168664">
    <w:abstractNumId w:val="22"/>
  </w:num>
  <w:num w:numId="2" w16cid:durableId="202402400">
    <w:abstractNumId w:val="12"/>
  </w:num>
  <w:num w:numId="3" w16cid:durableId="543835507">
    <w:abstractNumId w:val="10"/>
  </w:num>
  <w:num w:numId="4" w16cid:durableId="1923950377">
    <w:abstractNumId w:val="24"/>
  </w:num>
  <w:num w:numId="5" w16cid:durableId="1759523802">
    <w:abstractNumId w:val="13"/>
  </w:num>
  <w:num w:numId="6" w16cid:durableId="1873421527">
    <w:abstractNumId w:val="19"/>
  </w:num>
  <w:num w:numId="7" w16cid:durableId="347100545">
    <w:abstractNumId w:val="21"/>
  </w:num>
  <w:num w:numId="8" w16cid:durableId="1749426693">
    <w:abstractNumId w:val="9"/>
  </w:num>
  <w:num w:numId="9" w16cid:durableId="1396900948">
    <w:abstractNumId w:val="7"/>
  </w:num>
  <w:num w:numId="10" w16cid:durableId="285308773">
    <w:abstractNumId w:val="6"/>
  </w:num>
  <w:num w:numId="11" w16cid:durableId="563415299">
    <w:abstractNumId w:val="5"/>
  </w:num>
  <w:num w:numId="12" w16cid:durableId="667362720">
    <w:abstractNumId w:val="4"/>
  </w:num>
  <w:num w:numId="13" w16cid:durableId="132211928">
    <w:abstractNumId w:val="8"/>
  </w:num>
  <w:num w:numId="14" w16cid:durableId="187064503">
    <w:abstractNumId w:val="3"/>
  </w:num>
  <w:num w:numId="15" w16cid:durableId="777482146">
    <w:abstractNumId w:val="2"/>
  </w:num>
  <w:num w:numId="16" w16cid:durableId="2133548462">
    <w:abstractNumId w:val="1"/>
  </w:num>
  <w:num w:numId="17" w16cid:durableId="1060403457">
    <w:abstractNumId w:val="0"/>
  </w:num>
  <w:num w:numId="18" w16cid:durableId="1099983170">
    <w:abstractNumId w:val="16"/>
  </w:num>
  <w:num w:numId="19" w16cid:durableId="229654207">
    <w:abstractNumId w:val="17"/>
  </w:num>
  <w:num w:numId="20" w16cid:durableId="1522546088">
    <w:abstractNumId w:val="23"/>
  </w:num>
  <w:num w:numId="21" w16cid:durableId="1994336361">
    <w:abstractNumId w:val="20"/>
  </w:num>
  <w:num w:numId="22" w16cid:durableId="1103065643">
    <w:abstractNumId w:val="11"/>
  </w:num>
  <w:num w:numId="23" w16cid:durableId="242835304">
    <w:abstractNumId w:val="25"/>
  </w:num>
  <w:num w:numId="24" w16cid:durableId="1609775354">
    <w:abstractNumId w:val="15"/>
  </w:num>
  <w:num w:numId="25" w16cid:durableId="236672020">
    <w:abstractNumId w:val="18"/>
  </w:num>
  <w:num w:numId="26" w16cid:durableId="86007480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7225C9"/>
    <w:rsid w:val="000132BF"/>
    <w:rsid w:val="00093B12"/>
    <w:rsid w:val="000E6540"/>
    <w:rsid w:val="000E6AC2"/>
    <w:rsid w:val="001337A2"/>
    <w:rsid w:val="001455CC"/>
    <w:rsid w:val="00215B8F"/>
    <w:rsid w:val="002B34EB"/>
    <w:rsid w:val="002B3CF7"/>
    <w:rsid w:val="003174EE"/>
    <w:rsid w:val="003522A2"/>
    <w:rsid w:val="003674C5"/>
    <w:rsid w:val="003E4A15"/>
    <w:rsid w:val="0045334B"/>
    <w:rsid w:val="004C55DB"/>
    <w:rsid w:val="004E108E"/>
    <w:rsid w:val="00546788"/>
    <w:rsid w:val="005A1FEE"/>
    <w:rsid w:val="005C48EA"/>
    <w:rsid w:val="00625F6C"/>
    <w:rsid w:val="00645252"/>
    <w:rsid w:val="006D3D74"/>
    <w:rsid w:val="007225C9"/>
    <w:rsid w:val="00790AA9"/>
    <w:rsid w:val="007976D0"/>
    <w:rsid w:val="007A3ECF"/>
    <w:rsid w:val="008060BF"/>
    <w:rsid w:val="0083569A"/>
    <w:rsid w:val="0088184C"/>
    <w:rsid w:val="008E67B7"/>
    <w:rsid w:val="00951865"/>
    <w:rsid w:val="009638DE"/>
    <w:rsid w:val="00984629"/>
    <w:rsid w:val="00984DF1"/>
    <w:rsid w:val="00A77B5F"/>
    <w:rsid w:val="00A91F43"/>
    <w:rsid w:val="00A9204E"/>
    <w:rsid w:val="00AB5EC6"/>
    <w:rsid w:val="00AC209A"/>
    <w:rsid w:val="00AC5CA3"/>
    <w:rsid w:val="00AC7B57"/>
    <w:rsid w:val="00AC7EC1"/>
    <w:rsid w:val="00B37C33"/>
    <w:rsid w:val="00BA5D5E"/>
    <w:rsid w:val="00BC5340"/>
    <w:rsid w:val="00BD082D"/>
    <w:rsid w:val="00C33D5A"/>
    <w:rsid w:val="00C458D6"/>
    <w:rsid w:val="00C60C46"/>
    <w:rsid w:val="00C801C4"/>
    <w:rsid w:val="00CE1797"/>
    <w:rsid w:val="00CF22CB"/>
    <w:rsid w:val="00CF67C8"/>
    <w:rsid w:val="00D078E6"/>
    <w:rsid w:val="00D72E08"/>
    <w:rsid w:val="00D766DE"/>
    <w:rsid w:val="00DA6D8A"/>
    <w:rsid w:val="00E436AA"/>
    <w:rsid w:val="00EA0E04"/>
    <w:rsid w:val="00EA68B5"/>
    <w:rsid w:val="00ED3F01"/>
    <w:rsid w:val="00ED4730"/>
    <w:rsid w:val="00EF1D7B"/>
    <w:rsid w:val="00F973AF"/>
    <w:rsid w:val="00FB57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0C4CD9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66DE"/>
    <w:rPr>
      <w:rFonts w:ascii="Calibri" w:hAnsi="Calibri" w:cs="Calibri"/>
    </w:rPr>
  </w:style>
  <w:style w:type="paragraph" w:styleId="Ttulo1">
    <w:name w:val="heading 1"/>
    <w:basedOn w:val="Normal"/>
    <w:next w:val="Normal"/>
    <w:link w:val="Ttulo1Char"/>
    <w:uiPriority w:val="9"/>
    <w:qFormat/>
    <w:rsid w:val="00D766DE"/>
    <w:pPr>
      <w:keepNext/>
      <w:keepLines/>
      <w:spacing w:before="240"/>
      <w:outlineLvl w:val="0"/>
    </w:pPr>
    <w:rPr>
      <w:rFonts w:ascii="Calibri Light" w:eastAsiaTheme="majorEastAsia" w:hAnsi="Calibri Light" w:cs="Calibri Light"/>
      <w:color w:val="1F4E79" w:themeColor="accent1" w:themeShade="80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D766DE"/>
    <w:pPr>
      <w:keepNext/>
      <w:keepLines/>
      <w:spacing w:before="40"/>
      <w:outlineLvl w:val="1"/>
    </w:pPr>
    <w:rPr>
      <w:rFonts w:ascii="Calibri Light" w:eastAsiaTheme="majorEastAsia" w:hAnsi="Calibri Light" w:cs="Calibri Light"/>
      <w:color w:val="1F4E79" w:themeColor="accent1" w:themeShade="80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D766DE"/>
    <w:pPr>
      <w:keepNext/>
      <w:keepLines/>
      <w:spacing w:before="40"/>
      <w:outlineLvl w:val="2"/>
    </w:pPr>
    <w:rPr>
      <w:rFonts w:ascii="Calibri Light" w:eastAsiaTheme="majorEastAsia" w:hAnsi="Calibri Light" w:cs="Calibri Light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D766DE"/>
    <w:pPr>
      <w:keepNext/>
      <w:keepLines/>
      <w:spacing w:before="40"/>
      <w:outlineLvl w:val="3"/>
    </w:pPr>
    <w:rPr>
      <w:rFonts w:ascii="Calibri Light" w:eastAsiaTheme="majorEastAsia" w:hAnsi="Calibri Light" w:cs="Calibri Light"/>
      <w:i/>
      <w:iCs/>
      <w:color w:val="1F4E79" w:themeColor="accent1" w:themeShade="80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D766DE"/>
    <w:pPr>
      <w:keepNext/>
      <w:keepLines/>
      <w:spacing w:before="40"/>
      <w:outlineLvl w:val="4"/>
    </w:pPr>
    <w:rPr>
      <w:rFonts w:ascii="Calibri Light" w:eastAsiaTheme="majorEastAsia" w:hAnsi="Calibri Light" w:cs="Calibri Light"/>
      <w:color w:val="1F4E79" w:themeColor="accent1" w:themeShade="80"/>
    </w:rPr>
  </w:style>
  <w:style w:type="paragraph" w:styleId="Ttulo6">
    <w:name w:val="heading 6"/>
    <w:basedOn w:val="Normal"/>
    <w:next w:val="Normal"/>
    <w:link w:val="Ttulo6Char"/>
    <w:uiPriority w:val="9"/>
    <w:unhideWhenUsed/>
    <w:qFormat/>
    <w:rsid w:val="00D766DE"/>
    <w:pPr>
      <w:keepNext/>
      <w:keepLines/>
      <w:spacing w:before="40"/>
      <w:outlineLvl w:val="5"/>
    </w:pPr>
    <w:rPr>
      <w:rFonts w:ascii="Calibri Light" w:eastAsiaTheme="majorEastAsia" w:hAnsi="Calibri Light" w:cs="Calibri Light"/>
      <w:color w:val="1F4D78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unhideWhenUsed/>
    <w:qFormat/>
    <w:rsid w:val="00D766DE"/>
    <w:pPr>
      <w:keepNext/>
      <w:keepLines/>
      <w:spacing w:before="40"/>
      <w:outlineLvl w:val="6"/>
    </w:pPr>
    <w:rPr>
      <w:rFonts w:ascii="Calibri Light" w:eastAsiaTheme="majorEastAsia" w:hAnsi="Calibri Light" w:cs="Calibri Light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unhideWhenUsed/>
    <w:qFormat/>
    <w:rsid w:val="00D766DE"/>
    <w:pPr>
      <w:keepNext/>
      <w:keepLines/>
      <w:spacing w:before="40"/>
      <w:outlineLvl w:val="7"/>
    </w:pPr>
    <w:rPr>
      <w:rFonts w:ascii="Calibri Light" w:eastAsiaTheme="majorEastAsia" w:hAnsi="Calibri Light" w:cs="Calibri Light"/>
      <w:color w:val="272727" w:themeColor="text1" w:themeTint="D8"/>
      <w:szCs w:val="21"/>
    </w:rPr>
  </w:style>
  <w:style w:type="paragraph" w:styleId="Ttulo9">
    <w:name w:val="heading 9"/>
    <w:basedOn w:val="Normal"/>
    <w:next w:val="Normal"/>
    <w:link w:val="Ttulo9Char"/>
    <w:uiPriority w:val="9"/>
    <w:unhideWhenUsed/>
    <w:qFormat/>
    <w:rsid w:val="00D766DE"/>
    <w:pPr>
      <w:keepNext/>
      <w:keepLines/>
      <w:spacing w:before="40"/>
      <w:outlineLvl w:val="8"/>
    </w:pPr>
    <w:rPr>
      <w:rFonts w:ascii="Calibri Light" w:eastAsiaTheme="majorEastAsia" w:hAnsi="Calibri Light" w:cs="Calibri Light"/>
      <w:i/>
      <w:iCs/>
      <w:color w:val="272727" w:themeColor="text1" w:themeTint="D8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D766DE"/>
    <w:rPr>
      <w:rFonts w:ascii="Calibri Light" w:eastAsiaTheme="majorEastAsia" w:hAnsi="Calibri Light" w:cs="Calibri Light"/>
      <w:color w:val="1F4E79" w:themeColor="accent1" w:themeShade="80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D766DE"/>
    <w:rPr>
      <w:rFonts w:ascii="Calibri Light" w:eastAsiaTheme="majorEastAsia" w:hAnsi="Calibri Light" w:cs="Calibri Light"/>
      <w:color w:val="1F4E79" w:themeColor="accent1" w:themeShade="80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D766DE"/>
    <w:rPr>
      <w:rFonts w:ascii="Calibri Light" w:eastAsiaTheme="majorEastAsia" w:hAnsi="Calibri Light" w:cs="Calibri Light"/>
      <w:color w:val="1F4D78" w:themeColor="accent1" w:themeShade="7F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rsid w:val="00D766DE"/>
    <w:rPr>
      <w:rFonts w:ascii="Calibri Light" w:eastAsiaTheme="majorEastAsia" w:hAnsi="Calibri Light" w:cs="Calibri Light"/>
      <w:i/>
      <w:iCs/>
      <w:color w:val="1F4E79" w:themeColor="accent1" w:themeShade="80"/>
    </w:rPr>
  </w:style>
  <w:style w:type="character" w:customStyle="1" w:styleId="Ttulo5Char">
    <w:name w:val="Título 5 Char"/>
    <w:basedOn w:val="Fontepargpadro"/>
    <w:link w:val="Ttulo5"/>
    <w:uiPriority w:val="9"/>
    <w:rsid w:val="00D766DE"/>
    <w:rPr>
      <w:rFonts w:ascii="Calibri Light" w:eastAsiaTheme="majorEastAsia" w:hAnsi="Calibri Light" w:cs="Calibri Light"/>
      <w:color w:val="1F4E79" w:themeColor="accent1" w:themeShade="80"/>
    </w:rPr>
  </w:style>
  <w:style w:type="character" w:customStyle="1" w:styleId="Ttulo6Char">
    <w:name w:val="Título 6 Char"/>
    <w:basedOn w:val="Fontepargpadro"/>
    <w:link w:val="Ttulo6"/>
    <w:uiPriority w:val="9"/>
    <w:rsid w:val="00D766DE"/>
    <w:rPr>
      <w:rFonts w:ascii="Calibri Light" w:eastAsiaTheme="majorEastAsia" w:hAnsi="Calibri Light" w:cs="Calibri Light"/>
      <w:color w:val="1F4D78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rsid w:val="00D766DE"/>
    <w:rPr>
      <w:rFonts w:ascii="Calibri Light" w:eastAsiaTheme="majorEastAsia" w:hAnsi="Calibri Light" w:cs="Calibri Light"/>
      <w:i/>
      <w:iCs/>
      <w:color w:val="1F4D78" w:themeColor="accent1" w:themeShade="7F"/>
    </w:rPr>
  </w:style>
  <w:style w:type="character" w:customStyle="1" w:styleId="Ttulo8Char">
    <w:name w:val="Título 8 Char"/>
    <w:basedOn w:val="Fontepargpadro"/>
    <w:link w:val="Ttulo8"/>
    <w:uiPriority w:val="9"/>
    <w:rsid w:val="00D766DE"/>
    <w:rPr>
      <w:rFonts w:ascii="Calibri Light" w:eastAsiaTheme="majorEastAsia" w:hAnsi="Calibri Light" w:cs="Calibri Light"/>
      <w:color w:val="272727" w:themeColor="text1" w:themeTint="D8"/>
      <w:szCs w:val="21"/>
    </w:rPr>
  </w:style>
  <w:style w:type="character" w:customStyle="1" w:styleId="Ttulo9Char">
    <w:name w:val="Título 9 Char"/>
    <w:basedOn w:val="Fontepargpadro"/>
    <w:link w:val="Ttulo9"/>
    <w:uiPriority w:val="9"/>
    <w:rsid w:val="00D766DE"/>
    <w:rPr>
      <w:rFonts w:ascii="Calibri Light" w:eastAsiaTheme="majorEastAsia" w:hAnsi="Calibri Light" w:cs="Calibri Light"/>
      <w:i/>
      <w:iCs/>
      <w:color w:val="272727" w:themeColor="text1" w:themeTint="D8"/>
      <w:szCs w:val="21"/>
    </w:rPr>
  </w:style>
  <w:style w:type="paragraph" w:styleId="Ttulo">
    <w:name w:val="Title"/>
    <w:basedOn w:val="Normal"/>
    <w:next w:val="Normal"/>
    <w:link w:val="TtuloChar"/>
    <w:uiPriority w:val="10"/>
    <w:qFormat/>
    <w:rsid w:val="00D766DE"/>
    <w:pPr>
      <w:contextualSpacing/>
    </w:pPr>
    <w:rPr>
      <w:rFonts w:ascii="Calibri Light" w:eastAsiaTheme="majorEastAsia" w:hAnsi="Calibri Light" w:cs="Calibri Light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D766DE"/>
    <w:rPr>
      <w:rFonts w:ascii="Calibri Light" w:eastAsiaTheme="majorEastAsia" w:hAnsi="Calibri Light" w:cs="Calibri Light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D766DE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har">
    <w:name w:val="Subtítulo Char"/>
    <w:basedOn w:val="Fontepargpadro"/>
    <w:link w:val="Subttulo"/>
    <w:uiPriority w:val="11"/>
    <w:rsid w:val="00D766DE"/>
    <w:rPr>
      <w:rFonts w:ascii="Calibri" w:eastAsiaTheme="minorEastAsia" w:hAnsi="Calibri" w:cs="Calibri"/>
      <w:color w:val="5A5A5A" w:themeColor="text1" w:themeTint="A5"/>
      <w:spacing w:val="15"/>
    </w:rPr>
  </w:style>
  <w:style w:type="character" w:styleId="nfaseSutil">
    <w:name w:val="Subtle Emphasis"/>
    <w:basedOn w:val="Fontepargpadro"/>
    <w:uiPriority w:val="19"/>
    <w:qFormat/>
    <w:rsid w:val="00D766DE"/>
    <w:rPr>
      <w:rFonts w:ascii="Calibri" w:hAnsi="Calibri" w:cs="Calibri"/>
      <w:i/>
      <w:iCs/>
      <w:color w:val="404040" w:themeColor="text1" w:themeTint="BF"/>
    </w:rPr>
  </w:style>
  <w:style w:type="character" w:styleId="nfase">
    <w:name w:val="Emphasis"/>
    <w:basedOn w:val="Fontepargpadro"/>
    <w:uiPriority w:val="20"/>
    <w:qFormat/>
    <w:rsid w:val="00D766DE"/>
    <w:rPr>
      <w:rFonts w:ascii="Calibri" w:hAnsi="Calibri" w:cs="Calibri"/>
      <w:i/>
      <w:iCs/>
    </w:rPr>
  </w:style>
  <w:style w:type="character" w:styleId="nfaseIntensa">
    <w:name w:val="Intense Emphasis"/>
    <w:basedOn w:val="Fontepargpadro"/>
    <w:uiPriority w:val="21"/>
    <w:qFormat/>
    <w:rsid w:val="00D766DE"/>
    <w:rPr>
      <w:rFonts w:ascii="Calibri" w:hAnsi="Calibri" w:cs="Calibri"/>
      <w:i/>
      <w:iCs/>
      <w:color w:val="1F4E79" w:themeColor="accent1" w:themeShade="80"/>
    </w:rPr>
  </w:style>
  <w:style w:type="character" w:styleId="Forte">
    <w:name w:val="Strong"/>
    <w:basedOn w:val="Fontepargpadro"/>
    <w:uiPriority w:val="22"/>
    <w:qFormat/>
    <w:rsid w:val="00D766DE"/>
    <w:rPr>
      <w:rFonts w:ascii="Calibri" w:hAnsi="Calibri" w:cs="Calibri"/>
      <w:b/>
      <w:bCs/>
    </w:rPr>
  </w:style>
  <w:style w:type="paragraph" w:styleId="Citao">
    <w:name w:val="Quote"/>
    <w:basedOn w:val="Normal"/>
    <w:next w:val="Normal"/>
    <w:link w:val="CitaoChar"/>
    <w:uiPriority w:val="29"/>
    <w:qFormat/>
    <w:rsid w:val="00D766DE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D766DE"/>
    <w:rPr>
      <w:rFonts w:ascii="Calibri" w:hAnsi="Calibri" w:cs="Calibri"/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D766DE"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ind w:left="864" w:right="864"/>
      <w:jc w:val="center"/>
    </w:pPr>
    <w:rPr>
      <w:i/>
      <w:iCs/>
      <w:color w:val="1F4E79" w:themeColor="accent1" w:themeShade="80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D766DE"/>
    <w:rPr>
      <w:rFonts w:ascii="Calibri" w:hAnsi="Calibri" w:cs="Calibri"/>
      <w:i/>
      <w:iCs/>
      <w:color w:val="1F4E79" w:themeColor="accent1" w:themeShade="80"/>
    </w:rPr>
  </w:style>
  <w:style w:type="character" w:styleId="RefernciaSutil">
    <w:name w:val="Subtle Reference"/>
    <w:basedOn w:val="Fontepargpadro"/>
    <w:uiPriority w:val="31"/>
    <w:qFormat/>
    <w:rsid w:val="00D766DE"/>
    <w:rPr>
      <w:rFonts w:ascii="Calibri" w:hAnsi="Calibri" w:cs="Calibri"/>
      <w:smallCaps/>
      <w:color w:val="5A5A5A" w:themeColor="text1" w:themeTint="A5"/>
    </w:rPr>
  </w:style>
  <w:style w:type="character" w:styleId="RefernciaIntensa">
    <w:name w:val="Intense Reference"/>
    <w:basedOn w:val="Fontepargpadro"/>
    <w:uiPriority w:val="32"/>
    <w:qFormat/>
    <w:rsid w:val="00D766DE"/>
    <w:rPr>
      <w:rFonts w:ascii="Calibri" w:hAnsi="Calibri" w:cs="Calibri"/>
      <w:b/>
      <w:bCs/>
      <w:caps w:val="0"/>
      <w:smallCaps/>
      <w:color w:val="1F4E79" w:themeColor="accent1" w:themeShade="80"/>
      <w:spacing w:val="5"/>
    </w:rPr>
  </w:style>
  <w:style w:type="character" w:styleId="TtulodoLivro">
    <w:name w:val="Book Title"/>
    <w:basedOn w:val="Fontepargpadro"/>
    <w:uiPriority w:val="33"/>
    <w:qFormat/>
    <w:rsid w:val="00D766DE"/>
    <w:rPr>
      <w:rFonts w:ascii="Calibri" w:hAnsi="Calibri" w:cs="Calibri"/>
      <w:b/>
      <w:bCs/>
      <w:i/>
      <w:iCs/>
      <w:spacing w:val="5"/>
    </w:rPr>
  </w:style>
  <w:style w:type="character" w:styleId="Hyperlink">
    <w:name w:val="Hyperlink"/>
    <w:basedOn w:val="Fontepargpadro"/>
    <w:uiPriority w:val="99"/>
    <w:unhideWhenUsed/>
    <w:rsid w:val="00D766DE"/>
    <w:rPr>
      <w:rFonts w:ascii="Calibri" w:hAnsi="Calibri" w:cs="Calibri"/>
      <w:color w:val="1F4E79" w:themeColor="accent1" w:themeShade="80"/>
      <w:u w:val="single"/>
    </w:rPr>
  </w:style>
  <w:style w:type="character" w:styleId="HiperlinkVisitado">
    <w:name w:val="FollowedHyperlink"/>
    <w:basedOn w:val="Fontepargpadro"/>
    <w:uiPriority w:val="99"/>
    <w:unhideWhenUsed/>
    <w:rsid w:val="00D766DE"/>
    <w:rPr>
      <w:rFonts w:ascii="Calibri" w:hAnsi="Calibri" w:cs="Calibri"/>
      <w:color w:val="954F72" w:themeColor="followedHyperlink"/>
      <w:u w:val="single"/>
    </w:rPr>
  </w:style>
  <w:style w:type="paragraph" w:styleId="Legenda">
    <w:name w:val="caption"/>
    <w:basedOn w:val="Normal"/>
    <w:next w:val="Normal"/>
    <w:uiPriority w:val="35"/>
    <w:unhideWhenUsed/>
    <w:qFormat/>
    <w:rsid w:val="00D766DE"/>
    <w:pPr>
      <w:spacing w:after="200"/>
    </w:pPr>
    <w:rPr>
      <w:i/>
      <w:iCs/>
      <w:color w:val="44546A" w:themeColor="text2"/>
      <w:szCs w:val="18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D766DE"/>
    <w:rPr>
      <w:rFonts w:ascii="Segoe UI" w:hAnsi="Segoe UI" w:cs="Segoe UI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766DE"/>
    <w:rPr>
      <w:rFonts w:ascii="Segoe UI" w:hAnsi="Segoe UI" w:cs="Segoe UI"/>
      <w:szCs w:val="18"/>
    </w:rPr>
  </w:style>
  <w:style w:type="paragraph" w:styleId="Textoembloco">
    <w:name w:val="Block Text"/>
    <w:basedOn w:val="Normal"/>
    <w:uiPriority w:val="99"/>
    <w:semiHidden/>
    <w:unhideWhenUsed/>
    <w:rsid w:val="00D766DE"/>
    <w:pPr>
      <w:pBdr>
        <w:top w:val="single" w:sz="2" w:space="10" w:color="5B9BD5" w:themeColor="accent1" w:shadow="1" w:frame="1"/>
        <w:left w:val="single" w:sz="2" w:space="10" w:color="5B9BD5" w:themeColor="accent1" w:shadow="1" w:frame="1"/>
        <w:bottom w:val="single" w:sz="2" w:space="10" w:color="5B9BD5" w:themeColor="accent1" w:shadow="1" w:frame="1"/>
        <w:right w:val="single" w:sz="2" w:space="10" w:color="5B9BD5" w:themeColor="accent1" w:shadow="1" w:frame="1"/>
      </w:pBdr>
      <w:ind w:left="1152" w:right="1152"/>
    </w:pPr>
    <w:rPr>
      <w:rFonts w:eastAsiaTheme="minorEastAsia"/>
      <w:i/>
      <w:iCs/>
      <w:color w:val="1F4E79" w:themeColor="accent1" w:themeShade="80"/>
    </w:rPr>
  </w:style>
  <w:style w:type="paragraph" w:styleId="Corpodetexto3">
    <w:name w:val="Body Text 3"/>
    <w:basedOn w:val="Normal"/>
    <w:link w:val="Corpodetexto3Char"/>
    <w:uiPriority w:val="99"/>
    <w:semiHidden/>
    <w:unhideWhenUsed/>
    <w:rsid w:val="00D766DE"/>
    <w:pPr>
      <w:spacing w:after="120"/>
    </w:pPr>
    <w:rPr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semiHidden/>
    <w:rsid w:val="00D766DE"/>
    <w:rPr>
      <w:rFonts w:ascii="Calibri" w:hAnsi="Calibri" w:cs="Calibri"/>
      <w:szCs w:val="16"/>
    </w:rPr>
  </w:style>
  <w:style w:type="paragraph" w:styleId="Recuodecorpodetexto3">
    <w:name w:val="Body Text Indent 3"/>
    <w:basedOn w:val="Normal"/>
    <w:link w:val="Recuodecorpodetexto3Char"/>
    <w:uiPriority w:val="99"/>
    <w:semiHidden/>
    <w:unhideWhenUsed/>
    <w:rsid w:val="00D766DE"/>
    <w:pPr>
      <w:spacing w:after="120"/>
      <w:ind w:left="360"/>
    </w:pPr>
    <w:rPr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rsid w:val="00D766DE"/>
    <w:rPr>
      <w:rFonts w:ascii="Calibri" w:hAnsi="Calibri" w:cs="Calibri"/>
      <w:szCs w:val="16"/>
    </w:rPr>
  </w:style>
  <w:style w:type="character" w:styleId="Refdecomentrio">
    <w:name w:val="annotation reference"/>
    <w:basedOn w:val="Fontepargpadro"/>
    <w:uiPriority w:val="99"/>
    <w:semiHidden/>
    <w:unhideWhenUsed/>
    <w:rsid w:val="00D766DE"/>
    <w:rPr>
      <w:rFonts w:ascii="Calibri" w:hAnsi="Calibri" w:cs="Calibri"/>
      <w:sz w:val="22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D766DE"/>
    <w:rPr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D766DE"/>
    <w:rPr>
      <w:rFonts w:ascii="Calibri" w:hAnsi="Calibri" w:cs="Calibri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D766DE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D766DE"/>
    <w:rPr>
      <w:rFonts w:ascii="Calibri" w:hAnsi="Calibri" w:cs="Calibri"/>
      <w:b/>
      <w:bCs/>
      <w:szCs w:val="20"/>
    </w:r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D766DE"/>
    <w:rPr>
      <w:rFonts w:ascii="Segoe UI" w:hAnsi="Segoe UI" w:cs="Segoe UI"/>
      <w:szCs w:val="16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D766DE"/>
    <w:rPr>
      <w:rFonts w:ascii="Segoe UI" w:hAnsi="Segoe UI" w:cs="Segoe UI"/>
      <w:szCs w:val="16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D766DE"/>
    <w:rPr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D766DE"/>
    <w:rPr>
      <w:rFonts w:ascii="Calibri" w:hAnsi="Calibri" w:cs="Calibri"/>
      <w:szCs w:val="20"/>
    </w:rPr>
  </w:style>
  <w:style w:type="paragraph" w:styleId="Remetente">
    <w:name w:val="envelope return"/>
    <w:basedOn w:val="Normal"/>
    <w:uiPriority w:val="99"/>
    <w:semiHidden/>
    <w:unhideWhenUsed/>
    <w:rsid w:val="00D766DE"/>
    <w:rPr>
      <w:rFonts w:ascii="Calibri Light" w:eastAsiaTheme="majorEastAsia" w:hAnsi="Calibri Light" w:cs="Calibri Light"/>
      <w:szCs w:val="20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D766DE"/>
    <w:rPr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D766DE"/>
    <w:rPr>
      <w:rFonts w:ascii="Calibri" w:hAnsi="Calibri" w:cs="Calibri"/>
      <w:szCs w:val="20"/>
    </w:rPr>
  </w:style>
  <w:style w:type="character" w:styleId="CdigoHTML">
    <w:name w:val="HTML Code"/>
    <w:basedOn w:val="Fontepargpadro"/>
    <w:uiPriority w:val="99"/>
    <w:semiHidden/>
    <w:unhideWhenUsed/>
    <w:rsid w:val="00D766DE"/>
    <w:rPr>
      <w:rFonts w:ascii="Consolas" w:hAnsi="Consolas" w:cs="Calibri"/>
      <w:sz w:val="22"/>
      <w:szCs w:val="20"/>
    </w:rPr>
  </w:style>
  <w:style w:type="character" w:styleId="TecladoHTML">
    <w:name w:val="HTML Keyboard"/>
    <w:basedOn w:val="Fontepargpadro"/>
    <w:uiPriority w:val="99"/>
    <w:semiHidden/>
    <w:unhideWhenUsed/>
    <w:rsid w:val="00D766DE"/>
    <w:rPr>
      <w:rFonts w:ascii="Consolas" w:hAnsi="Consolas" w:cs="Calibri"/>
      <w:sz w:val="22"/>
      <w:szCs w:val="20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D766DE"/>
    <w:rPr>
      <w:rFonts w:ascii="Consolas" w:hAnsi="Consolas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D766DE"/>
    <w:rPr>
      <w:rFonts w:ascii="Consolas" w:hAnsi="Consolas" w:cs="Calibri"/>
      <w:szCs w:val="20"/>
    </w:rPr>
  </w:style>
  <w:style w:type="character" w:styleId="MquinadeescreverHTML">
    <w:name w:val="HTML Typewriter"/>
    <w:basedOn w:val="Fontepargpadro"/>
    <w:uiPriority w:val="99"/>
    <w:semiHidden/>
    <w:unhideWhenUsed/>
    <w:rsid w:val="00D766DE"/>
    <w:rPr>
      <w:rFonts w:ascii="Consolas" w:hAnsi="Consolas" w:cs="Calibri"/>
      <w:sz w:val="22"/>
      <w:szCs w:val="20"/>
    </w:rPr>
  </w:style>
  <w:style w:type="paragraph" w:styleId="Textodemacro">
    <w:name w:val="macro"/>
    <w:link w:val="TextodemacroChar"/>
    <w:uiPriority w:val="99"/>
    <w:semiHidden/>
    <w:unhideWhenUsed/>
    <w:rsid w:val="00D766DE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 w:cs="Calibri"/>
      <w:szCs w:val="20"/>
    </w:rPr>
  </w:style>
  <w:style w:type="character" w:customStyle="1" w:styleId="TextodemacroChar">
    <w:name w:val="Texto de macro Char"/>
    <w:basedOn w:val="Fontepargpadro"/>
    <w:link w:val="Textodemacro"/>
    <w:uiPriority w:val="99"/>
    <w:semiHidden/>
    <w:rsid w:val="00D766DE"/>
    <w:rPr>
      <w:rFonts w:ascii="Consolas" w:hAnsi="Consolas" w:cs="Calibri"/>
      <w:szCs w:val="20"/>
    </w:rPr>
  </w:style>
  <w:style w:type="paragraph" w:styleId="TextosemFormatao">
    <w:name w:val="Plain Text"/>
    <w:basedOn w:val="Normal"/>
    <w:link w:val="TextosemFormataoChar"/>
    <w:uiPriority w:val="99"/>
    <w:semiHidden/>
    <w:unhideWhenUsed/>
    <w:rsid w:val="00D766DE"/>
    <w:rPr>
      <w:rFonts w:ascii="Consolas" w:hAnsi="Consolas"/>
      <w:szCs w:val="21"/>
    </w:rPr>
  </w:style>
  <w:style w:type="character" w:customStyle="1" w:styleId="TextosemFormataoChar">
    <w:name w:val="Texto sem Formatação Char"/>
    <w:basedOn w:val="Fontepargpadro"/>
    <w:link w:val="TextosemFormatao"/>
    <w:uiPriority w:val="99"/>
    <w:semiHidden/>
    <w:rsid w:val="00D766DE"/>
    <w:rPr>
      <w:rFonts w:ascii="Consolas" w:hAnsi="Consolas" w:cs="Calibri"/>
      <w:szCs w:val="21"/>
    </w:rPr>
  </w:style>
  <w:style w:type="character" w:styleId="TextodoEspaoReservado">
    <w:name w:val="Placeholder Text"/>
    <w:basedOn w:val="Fontepargpadro"/>
    <w:uiPriority w:val="99"/>
    <w:semiHidden/>
    <w:rsid w:val="00D766DE"/>
    <w:rPr>
      <w:rFonts w:ascii="Calibri" w:hAnsi="Calibri" w:cs="Calibri"/>
      <w:color w:val="3B3838" w:themeColor="background2" w:themeShade="40"/>
    </w:rPr>
  </w:style>
  <w:style w:type="paragraph" w:styleId="Cabealho">
    <w:name w:val="header"/>
    <w:basedOn w:val="Normal"/>
    <w:link w:val="CabealhoChar"/>
    <w:uiPriority w:val="99"/>
    <w:unhideWhenUsed/>
    <w:rsid w:val="00D766DE"/>
  </w:style>
  <w:style w:type="character" w:customStyle="1" w:styleId="CabealhoChar">
    <w:name w:val="Cabeçalho Char"/>
    <w:basedOn w:val="Fontepargpadro"/>
    <w:link w:val="Cabealho"/>
    <w:uiPriority w:val="99"/>
    <w:rsid w:val="00D766DE"/>
    <w:rPr>
      <w:rFonts w:ascii="Calibri" w:hAnsi="Calibri" w:cs="Calibri"/>
    </w:rPr>
  </w:style>
  <w:style w:type="paragraph" w:styleId="Rodap">
    <w:name w:val="footer"/>
    <w:basedOn w:val="Normal"/>
    <w:link w:val="RodapChar"/>
    <w:uiPriority w:val="99"/>
    <w:unhideWhenUsed/>
    <w:rsid w:val="00D766DE"/>
  </w:style>
  <w:style w:type="character" w:customStyle="1" w:styleId="RodapChar">
    <w:name w:val="Rodapé Char"/>
    <w:basedOn w:val="Fontepargpadro"/>
    <w:link w:val="Rodap"/>
    <w:uiPriority w:val="99"/>
    <w:rsid w:val="00D766DE"/>
    <w:rPr>
      <w:rFonts w:ascii="Calibri" w:hAnsi="Calibri" w:cs="Calibri"/>
    </w:rPr>
  </w:style>
  <w:style w:type="paragraph" w:styleId="Sumrio9">
    <w:name w:val="toc 9"/>
    <w:basedOn w:val="Normal"/>
    <w:next w:val="Normal"/>
    <w:autoRedefine/>
    <w:uiPriority w:val="39"/>
    <w:semiHidden/>
    <w:unhideWhenUsed/>
    <w:rsid w:val="00D766DE"/>
    <w:pPr>
      <w:spacing w:after="120"/>
      <w:ind w:left="1757"/>
    </w:pPr>
  </w:style>
  <w:style w:type="character" w:styleId="Meno">
    <w:name w:val="Mention"/>
    <w:basedOn w:val="Fontepargpadro"/>
    <w:uiPriority w:val="99"/>
    <w:semiHidden/>
    <w:unhideWhenUsed/>
    <w:rsid w:val="00D766DE"/>
    <w:rPr>
      <w:rFonts w:ascii="Calibri" w:hAnsi="Calibri" w:cs="Calibri"/>
      <w:color w:val="2B579A"/>
      <w:shd w:val="clear" w:color="auto" w:fill="E1DFDD"/>
    </w:rPr>
  </w:style>
  <w:style w:type="numbering" w:styleId="111111">
    <w:name w:val="Outline List 2"/>
    <w:basedOn w:val="Semlista"/>
    <w:uiPriority w:val="99"/>
    <w:semiHidden/>
    <w:unhideWhenUsed/>
    <w:rsid w:val="00D766DE"/>
    <w:pPr>
      <w:numPr>
        <w:numId w:val="24"/>
      </w:numPr>
    </w:pPr>
  </w:style>
  <w:style w:type="numbering" w:styleId="1ai">
    <w:name w:val="Outline List 1"/>
    <w:basedOn w:val="Semlista"/>
    <w:uiPriority w:val="99"/>
    <w:semiHidden/>
    <w:unhideWhenUsed/>
    <w:rsid w:val="00D766DE"/>
    <w:pPr>
      <w:numPr>
        <w:numId w:val="25"/>
      </w:numPr>
    </w:pPr>
  </w:style>
  <w:style w:type="character" w:styleId="VarivelHTML">
    <w:name w:val="HTML Variable"/>
    <w:basedOn w:val="Fontepargpadro"/>
    <w:uiPriority w:val="99"/>
    <w:semiHidden/>
    <w:unhideWhenUsed/>
    <w:rsid w:val="00D766DE"/>
    <w:rPr>
      <w:rFonts w:ascii="Calibri" w:hAnsi="Calibri" w:cs="Calibri"/>
      <w:i/>
      <w:iCs/>
    </w:rPr>
  </w:style>
  <w:style w:type="paragraph" w:styleId="EndereoHTML">
    <w:name w:val="HTML Address"/>
    <w:basedOn w:val="Normal"/>
    <w:link w:val="EndereoHTMLChar"/>
    <w:uiPriority w:val="99"/>
    <w:semiHidden/>
    <w:unhideWhenUsed/>
    <w:rsid w:val="00D766DE"/>
    <w:rPr>
      <w:i/>
      <w:iCs/>
    </w:rPr>
  </w:style>
  <w:style w:type="character" w:customStyle="1" w:styleId="EndereoHTMLChar">
    <w:name w:val="Endereço HTML Char"/>
    <w:basedOn w:val="Fontepargpadro"/>
    <w:link w:val="EndereoHTML"/>
    <w:uiPriority w:val="99"/>
    <w:semiHidden/>
    <w:rsid w:val="00D766DE"/>
    <w:rPr>
      <w:rFonts w:ascii="Calibri" w:hAnsi="Calibri" w:cs="Calibri"/>
      <w:i/>
      <w:iCs/>
    </w:rPr>
  </w:style>
  <w:style w:type="character" w:styleId="DefinioHTML">
    <w:name w:val="HTML Definition"/>
    <w:basedOn w:val="Fontepargpadro"/>
    <w:uiPriority w:val="99"/>
    <w:semiHidden/>
    <w:unhideWhenUsed/>
    <w:rsid w:val="00D766DE"/>
    <w:rPr>
      <w:rFonts w:ascii="Calibri" w:hAnsi="Calibri" w:cs="Calibri"/>
      <w:i/>
      <w:iCs/>
    </w:rPr>
  </w:style>
  <w:style w:type="character" w:styleId="CitaoHTML">
    <w:name w:val="HTML Cite"/>
    <w:basedOn w:val="Fontepargpadro"/>
    <w:uiPriority w:val="99"/>
    <w:semiHidden/>
    <w:unhideWhenUsed/>
    <w:rsid w:val="00D766DE"/>
    <w:rPr>
      <w:rFonts w:ascii="Calibri" w:hAnsi="Calibri" w:cs="Calibri"/>
      <w:i/>
      <w:iCs/>
    </w:rPr>
  </w:style>
  <w:style w:type="character" w:styleId="ExemploHTML">
    <w:name w:val="HTML Sample"/>
    <w:basedOn w:val="Fontepargpadro"/>
    <w:uiPriority w:val="99"/>
    <w:semiHidden/>
    <w:unhideWhenUsed/>
    <w:rsid w:val="00D766DE"/>
    <w:rPr>
      <w:rFonts w:ascii="Consolas" w:hAnsi="Consolas" w:cs="Calibri"/>
      <w:sz w:val="24"/>
      <w:szCs w:val="24"/>
    </w:rPr>
  </w:style>
  <w:style w:type="character" w:styleId="AcrnimoHTML">
    <w:name w:val="HTML Acronym"/>
    <w:basedOn w:val="Fontepargpadro"/>
    <w:uiPriority w:val="99"/>
    <w:semiHidden/>
    <w:unhideWhenUsed/>
    <w:rsid w:val="00D766DE"/>
    <w:rPr>
      <w:rFonts w:ascii="Calibri" w:hAnsi="Calibri" w:cs="Calibri"/>
    </w:rPr>
  </w:style>
  <w:style w:type="paragraph" w:styleId="Sumrio1">
    <w:name w:val="toc 1"/>
    <w:basedOn w:val="Normal"/>
    <w:next w:val="Normal"/>
    <w:autoRedefine/>
    <w:uiPriority w:val="39"/>
    <w:semiHidden/>
    <w:unhideWhenUsed/>
    <w:rsid w:val="00D766DE"/>
    <w:pPr>
      <w:spacing w:after="100"/>
    </w:pPr>
  </w:style>
  <w:style w:type="paragraph" w:styleId="Sumrio2">
    <w:name w:val="toc 2"/>
    <w:basedOn w:val="Normal"/>
    <w:next w:val="Normal"/>
    <w:autoRedefine/>
    <w:uiPriority w:val="39"/>
    <w:semiHidden/>
    <w:unhideWhenUsed/>
    <w:rsid w:val="00D766DE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semiHidden/>
    <w:unhideWhenUsed/>
    <w:rsid w:val="00D766DE"/>
    <w:pPr>
      <w:spacing w:after="100"/>
      <w:ind w:left="440"/>
    </w:pPr>
  </w:style>
  <w:style w:type="paragraph" w:styleId="Sumrio4">
    <w:name w:val="toc 4"/>
    <w:basedOn w:val="Normal"/>
    <w:next w:val="Normal"/>
    <w:autoRedefine/>
    <w:uiPriority w:val="39"/>
    <w:semiHidden/>
    <w:unhideWhenUsed/>
    <w:rsid w:val="00D766DE"/>
    <w:pPr>
      <w:spacing w:after="100"/>
      <w:ind w:left="660"/>
    </w:pPr>
  </w:style>
  <w:style w:type="paragraph" w:styleId="Sumrio5">
    <w:name w:val="toc 5"/>
    <w:basedOn w:val="Normal"/>
    <w:next w:val="Normal"/>
    <w:autoRedefine/>
    <w:uiPriority w:val="39"/>
    <w:semiHidden/>
    <w:unhideWhenUsed/>
    <w:rsid w:val="00D766DE"/>
    <w:pPr>
      <w:spacing w:after="100"/>
      <w:ind w:left="880"/>
    </w:pPr>
  </w:style>
  <w:style w:type="paragraph" w:styleId="Sumrio6">
    <w:name w:val="toc 6"/>
    <w:basedOn w:val="Normal"/>
    <w:next w:val="Normal"/>
    <w:autoRedefine/>
    <w:uiPriority w:val="39"/>
    <w:semiHidden/>
    <w:unhideWhenUsed/>
    <w:rsid w:val="00D766DE"/>
    <w:pPr>
      <w:spacing w:after="100"/>
      <w:ind w:left="1100"/>
    </w:pPr>
  </w:style>
  <w:style w:type="paragraph" w:styleId="Sumrio7">
    <w:name w:val="toc 7"/>
    <w:basedOn w:val="Normal"/>
    <w:next w:val="Normal"/>
    <w:autoRedefine/>
    <w:uiPriority w:val="39"/>
    <w:semiHidden/>
    <w:unhideWhenUsed/>
    <w:rsid w:val="00D766DE"/>
    <w:pPr>
      <w:spacing w:after="100"/>
      <w:ind w:left="1320"/>
    </w:pPr>
  </w:style>
  <w:style w:type="paragraph" w:styleId="Sumrio8">
    <w:name w:val="toc 8"/>
    <w:basedOn w:val="Normal"/>
    <w:next w:val="Normal"/>
    <w:autoRedefine/>
    <w:uiPriority w:val="39"/>
    <w:semiHidden/>
    <w:unhideWhenUsed/>
    <w:rsid w:val="00D766DE"/>
    <w:pPr>
      <w:spacing w:after="100"/>
      <w:ind w:left="1540"/>
    </w:p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D766DE"/>
    <w:pPr>
      <w:outlineLvl w:val="9"/>
    </w:pPr>
    <w:rPr>
      <w:color w:val="2E74B5" w:themeColor="accent1" w:themeShade="BF"/>
    </w:rPr>
  </w:style>
  <w:style w:type="table" w:styleId="Tabelaprofissional">
    <w:name w:val="Table Professional"/>
    <w:basedOn w:val="Tabelanormal"/>
    <w:uiPriority w:val="99"/>
    <w:semiHidden/>
    <w:unhideWhenUsed/>
    <w:rsid w:val="00D766DE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aMdia1">
    <w:name w:val="Medium List 1"/>
    <w:basedOn w:val="Tabelanormal"/>
    <w:uiPriority w:val="65"/>
    <w:semiHidden/>
    <w:unhideWhenUsed/>
    <w:rsid w:val="00D766DE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dia1-nfase1">
    <w:name w:val="Medium List 1 Accent 1"/>
    <w:basedOn w:val="Tabelanormal"/>
    <w:uiPriority w:val="65"/>
    <w:rsid w:val="00D766DE"/>
    <w:rPr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B9BD5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shd w:val="clear" w:color="auto" w:fill="D6E6F4" w:themeFill="accent1" w:themeFillTint="3F"/>
      </w:tcPr>
    </w:tblStylePr>
  </w:style>
  <w:style w:type="table" w:styleId="ListaMdia1-nfase2">
    <w:name w:val="Medium List 1 Accent 2"/>
    <w:basedOn w:val="Tabelanormal"/>
    <w:uiPriority w:val="65"/>
    <w:semiHidden/>
    <w:unhideWhenUsed/>
    <w:rsid w:val="00D766DE"/>
    <w:rPr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D7D31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shd w:val="clear" w:color="auto" w:fill="FADECB" w:themeFill="accent2" w:themeFillTint="3F"/>
      </w:tcPr>
    </w:tblStylePr>
  </w:style>
  <w:style w:type="table" w:styleId="ListaMdia1-nfase3">
    <w:name w:val="Medium List 1 Accent 3"/>
    <w:basedOn w:val="Tabelanormal"/>
    <w:uiPriority w:val="65"/>
    <w:semiHidden/>
    <w:unhideWhenUsed/>
    <w:rsid w:val="00D766DE"/>
    <w:rPr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5A5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ListaMdia1-nfase4">
    <w:name w:val="Medium List 1 Accent 4"/>
    <w:basedOn w:val="Tabelanormal"/>
    <w:uiPriority w:val="65"/>
    <w:semiHidden/>
    <w:unhideWhenUsed/>
    <w:rsid w:val="00D766DE"/>
    <w:rPr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styleId="ListaMdia1-nfase5">
    <w:name w:val="Medium List 1 Accent 5"/>
    <w:basedOn w:val="Tabelanormal"/>
    <w:uiPriority w:val="65"/>
    <w:semiHidden/>
    <w:unhideWhenUsed/>
    <w:rsid w:val="00D766DE"/>
    <w:rPr>
      <w:color w:val="000000" w:themeColor="text1"/>
    </w:rPr>
    <w:tblPr>
      <w:tblStyleRowBandSize w:val="1"/>
      <w:tblStyleColBandSize w:val="1"/>
      <w:tblBorders>
        <w:top w:val="single" w:sz="8" w:space="0" w:color="4472C4" w:themeColor="accent5"/>
        <w:bottom w:val="single" w:sz="8" w:space="0" w:color="4472C4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472C4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4472C4" w:themeColor="accent5"/>
          <w:bottom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472C4" w:themeColor="accent5"/>
          <w:bottom w:val="single" w:sz="8" w:space="0" w:color="4472C4" w:themeColor="accent5"/>
        </w:tcBorders>
      </w:tcPr>
    </w:tblStylePr>
    <w:tblStylePr w:type="band1Vert">
      <w:tblPr/>
      <w:tcPr>
        <w:shd w:val="clear" w:color="auto" w:fill="D0DBF0" w:themeFill="accent5" w:themeFillTint="3F"/>
      </w:tcPr>
    </w:tblStylePr>
    <w:tblStylePr w:type="band1Horz">
      <w:tblPr/>
      <w:tcPr>
        <w:shd w:val="clear" w:color="auto" w:fill="D0DBF0" w:themeFill="accent5" w:themeFillTint="3F"/>
      </w:tcPr>
    </w:tblStylePr>
  </w:style>
  <w:style w:type="table" w:styleId="ListaMdia1-nfase6">
    <w:name w:val="Medium List 1 Accent 6"/>
    <w:basedOn w:val="Tabelanormal"/>
    <w:uiPriority w:val="65"/>
    <w:semiHidden/>
    <w:unhideWhenUsed/>
    <w:rsid w:val="00D766DE"/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ListaMdia2">
    <w:name w:val="Medium List 2"/>
    <w:basedOn w:val="Tabelanormal"/>
    <w:uiPriority w:val="66"/>
    <w:semiHidden/>
    <w:unhideWhenUsed/>
    <w:rsid w:val="00D766DE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1">
    <w:name w:val="Medium List 2 Accent 1"/>
    <w:basedOn w:val="Tabelanormal"/>
    <w:uiPriority w:val="66"/>
    <w:semiHidden/>
    <w:unhideWhenUsed/>
    <w:rsid w:val="00D766DE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2">
    <w:name w:val="Medium List 2 Accent 2"/>
    <w:basedOn w:val="Tabelanormal"/>
    <w:uiPriority w:val="66"/>
    <w:semiHidden/>
    <w:unhideWhenUsed/>
    <w:rsid w:val="00D766DE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D7D31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D7D31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ADECB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3">
    <w:name w:val="Medium List 2 Accent 3"/>
    <w:basedOn w:val="Tabelanormal"/>
    <w:uiPriority w:val="66"/>
    <w:semiHidden/>
    <w:unhideWhenUsed/>
    <w:rsid w:val="00D766DE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5A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5A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4">
    <w:name w:val="Medium List 2 Accent 4"/>
    <w:basedOn w:val="Tabelanormal"/>
    <w:uiPriority w:val="66"/>
    <w:semiHidden/>
    <w:unhideWhenUsed/>
    <w:rsid w:val="00D766DE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00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C00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5">
    <w:name w:val="Medium List 2 Accent 5"/>
    <w:basedOn w:val="Tabelanormal"/>
    <w:uiPriority w:val="66"/>
    <w:semiHidden/>
    <w:unhideWhenUsed/>
    <w:rsid w:val="00D766DE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472C4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472C4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472C4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0DBF0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6">
    <w:name w:val="Medium List 2 Accent 6"/>
    <w:basedOn w:val="Tabelanormal"/>
    <w:uiPriority w:val="66"/>
    <w:semiHidden/>
    <w:unhideWhenUsed/>
    <w:rsid w:val="00D766DE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mentoMdio1">
    <w:name w:val="Medium Shading 1"/>
    <w:basedOn w:val="Tabelanormal"/>
    <w:uiPriority w:val="63"/>
    <w:semiHidden/>
    <w:unhideWhenUsed/>
    <w:rsid w:val="00D766DE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1">
    <w:name w:val="Medium Shading 1 Accent 1"/>
    <w:basedOn w:val="Tabelanormal"/>
    <w:uiPriority w:val="63"/>
    <w:rsid w:val="00D766DE"/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2">
    <w:name w:val="Medium Shading 1 Accent 2"/>
    <w:basedOn w:val="Tabelanormal"/>
    <w:uiPriority w:val="63"/>
    <w:semiHidden/>
    <w:unhideWhenUsed/>
    <w:rsid w:val="00D766DE"/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ADECB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3">
    <w:name w:val="Medium Shading 1 Accent 3"/>
    <w:basedOn w:val="Tabelanormal"/>
    <w:uiPriority w:val="63"/>
    <w:semiHidden/>
    <w:unhideWhenUsed/>
    <w:rsid w:val="00D766DE"/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4">
    <w:name w:val="Medium Shading 1 Accent 4"/>
    <w:basedOn w:val="Tabelanormal"/>
    <w:uiPriority w:val="63"/>
    <w:semiHidden/>
    <w:unhideWhenUsed/>
    <w:rsid w:val="00D766DE"/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5">
    <w:name w:val="Medium Shading 1 Accent 5"/>
    <w:basedOn w:val="Tabelanormal"/>
    <w:uiPriority w:val="63"/>
    <w:semiHidden/>
    <w:unhideWhenUsed/>
    <w:rsid w:val="00D766DE"/>
    <w:tblPr>
      <w:tblStyleRowBandSize w:val="1"/>
      <w:tblStyleColBandSize w:val="1"/>
      <w:tblBorders>
        <w:top w:val="single" w:sz="8" w:space="0" w:color="7295D2" w:themeColor="accent5" w:themeTint="BF"/>
        <w:left w:val="single" w:sz="8" w:space="0" w:color="7295D2" w:themeColor="accent5" w:themeTint="BF"/>
        <w:bottom w:val="single" w:sz="8" w:space="0" w:color="7295D2" w:themeColor="accent5" w:themeTint="BF"/>
        <w:right w:val="single" w:sz="8" w:space="0" w:color="7295D2" w:themeColor="accent5" w:themeTint="BF"/>
        <w:insideH w:val="single" w:sz="8" w:space="0" w:color="7295D2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295D2" w:themeColor="accent5" w:themeTint="BF"/>
          <w:left w:val="single" w:sz="8" w:space="0" w:color="7295D2" w:themeColor="accent5" w:themeTint="BF"/>
          <w:bottom w:val="single" w:sz="8" w:space="0" w:color="7295D2" w:themeColor="accent5" w:themeTint="BF"/>
          <w:right w:val="single" w:sz="8" w:space="0" w:color="7295D2" w:themeColor="accent5" w:themeTint="BF"/>
          <w:insideH w:val="nil"/>
          <w:insideV w:val="nil"/>
        </w:tcBorders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295D2" w:themeColor="accent5" w:themeTint="BF"/>
          <w:left w:val="single" w:sz="8" w:space="0" w:color="7295D2" w:themeColor="accent5" w:themeTint="BF"/>
          <w:bottom w:val="single" w:sz="8" w:space="0" w:color="7295D2" w:themeColor="accent5" w:themeTint="BF"/>
          <w:right w:val="single" w:sz="8" w:space="0" w:color="7295D2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BF0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DBF0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6">
    <w:name w:val="Medium Shading 1 Accent 6"/>
    <w:basedOn w:val="Tabelanormal"/>
    <w:uiPriority w:val="63"/>
    <w:semiHidden/>
    <w:unhideWhenUsed/>
    <w:rsid w:val="00D766DE"/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2">
    <w:name w:val="Medium Shading 2"/>
    <w:basedOn w:val="Tabelanormal"/>
    <w:uiPriority w:val="64"/>
    <w:semiHidden/>
    <w:unhideWhenUsed/>
    <w:rsid w:val="00D766DE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1">
    <w:name w:val="Medium Shading 2 Accent 1"/>
    <w:basedOn w:val="Tabelanormal"/>
    <w:uiPriority w:val="64"/>
    <w:rsid w:val="00D766DE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2">
    <w:name w:val="Medium Shading 2 Accent 2"/>
    <w:basedOn w:val="Tabelanormal"/>
    <w:uiPriority w:val="64"/>
    <w:semiHidden/>
    <w:unhideWhenUsed/>
    <w:rsid w:val="00D766DE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3">
    <w:name w:val="Medium Shading 2 Accent 3"/>
    <w:basedOn w:val="Tabelanormal"/>
    <w:uiPriority w:val="64"/>
    <w:semiHidden/>
    <w:unhideWhenUsed/>
    <w:rsid w:val="00D766DE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4">
    <w:name w:val="Medium Shading 2 Accent 4"/>
    <w:basedOn w:val="Tabelanormal"/>
    <w:uiPriority w:val="64"/>
    <w:semiHidden/>
    <w:unhideWhenUsed/>
    <w:rsid w:val="00D766DE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5">
    <w:name w:val="Medium Shading 2 Accent 5"/>
    <w:basedOn w:val="Tabelanormal"/>
    <w:uiPriority w:val="64"/>
    <w:semiHidden/>
    <w:unhideWhenUsed/>
    <w:rsid w:val="00D766DE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6">
    <w:name w:val="Medium Shading 2 Accent 6"/>
    <w:basedOn w:val="Tabelanormal"/>
    <w:uiPriority w:val="64"/>
    <w:semiHidden/>
    <w:unhideWhenUsed/>
    <w:rsid w:val="00D766DE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GradeMdia1">
    <w:name w:val="Medium Grid 1"/>
    <w:basedOn w:val="Tabelanormal"/>
    <w:uiPriority w:val="67"/>
    <w:semiHidden/>
    <w:unhideWhenUsed/>
    <w:rsid w:val="00D766DE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Mdia1-nfase1">
    <w:name w:val="Medium Grid 1 Accent 1"/>
    <w:basedOn w:val="Tabelanormal"/>
    <w:uiPriority w:val="67"/>
    <w:semiHidden/>
    <w:unhideWhenUsed/>
    <w:rsid w:val="00D766DE"/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  <w:insideV w:val="single" w:sz="8" w:space="0" w:color="84B3DF" w:themeColor="accent1" w:themeTint="BF"/>
      </w:tblBorders>
    </w:tblPr>
    <w:tcPr>
      <w:shd w:val="clear" w:color="auto" w:fill="D6E6F4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4B3DF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GradeMdia1-nfase2">
    <w:name w:val="Medium Grid 1 Accent 2"/>
    <w:basedOn w:val="Tabelanormal"/>
    <w:uiPriority w:val="67"/>
    <w:semiHidden/>
    <w:unhideWhenUsed/>
    <w:rsid w:val="00D766DE"/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  <w:insideV w:val="single" w:sz="8" w:space="0" w:color="F19D64" w:themeColor="accent2" w:themeTint="BF"/>
      </w:tblBorders>
    </w:tblPr>
    <w:tcPr>
      <w:shd w:val="clear" w:color="auto" w:fill="FADECB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19D64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GradeMdia1-nfase3">
    <w:name w:val="Medium Grid 1 Accent 3"/>
    <w:basedOn w:val="Tabelanormal"/>
    <w:uiPriority w:val="67"/>
    <w:semiHidden/>
    <w:unhideWhenUsed/>
    <w:rsid w:val="00D766DE"/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GradeMdia1-nfase4">
    <w:name w:val="Medium Grid 1 Accent 4"/>
    <w:basedOn w:val="Tabelanormal"/>
    <w:uiPriority w:val="67"/>
    <w:semiHidden/>
    <w:unhideWhenUsed/>
    <w:rsid w:val="00D766DE"/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  <w:insideV w:val="single" w:sz="8" w:space="0" w:color="FFCF40" w:themeColor="accent4" w:themeTint="BF"/>
      </w:tblBorders>
    </w:tblPr>
    <w:tcPr>
      <w:shd w:val="clear" w:color="auto" w:fill="FFEFC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GradeMdia1-nfase5">
    <w:name w:val="Medium Grid 1 Accent 5"/>
    <w:basedOn w:val="Tabelanormal"/>
    <w:uiPriority w:val="67"/>
    <w:semiHidden/>
    <w:unhideWhenUsed/>
    <w:rsid w:val="00D766DE"/>
    <w:tblPr>
      <w:tblStyleRowBandSize w:val="1"/>
      <w:tblStyleColBandSize w:val="1"/>
      <w:tblBorders>
        <w:top w:val="single" w:sz="8" w:space="0" w:color="7295D2" w:themeColor="accent5" w:themeTint="BF"/>
        <w:left w:val="single" w:sz="8" w:space="0" w:color="7295D2" w:themeColor="accent5" w:themeTint="BF"/>
        <w:bottom w:val="single" w:sz="8" w:space="0" w:color="7295D2" w:themeColor="accent5" w:themeTint="BF"/>
        <w:right w:val="single" w:sz="8" w:space="0" w:color="7295D2" w:themeColor="accent5" w:themeTint="BF"/>
        <w:insideH w:val="single" w:sz="8" w:space="0" w:color="7295D2" w:themeColor="accent5" w:themeTint="BF"/>
        <w:insideV w:val="single" w:sz="8" w:space="0" w:color="7295D2" w:themeColor="accent5" w:themeTint="BF"/>
      </w:tblBorders>
    </w:tblPr>
    <w:tcPr>
      <w:shd w:val="clear" w:color="auto" w:fill="D0DBF0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295D2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shd w:val="clear" w:color="auto" w:fill="A1B8E1" w:themeFill="accent5" w:themeFillTint="7F"/>
      </w:tcPr>
    </w:tblStylePr>
  </w:style>
  <w:style w:type="table" w:styleId="GradeMdia1-nfase6">
    <w:name w:val="Medium Grid 1 Accent 6"/>
    <w:basedOn w:val="Tabelanormal"/>
    <w:uiPriority w:val="67"/>
    <w:semiHidden/>
    <w:unhideWhenUsed/>
    <w:rsid w:val="00D766DE"/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GradeMdia2">
    <w:name w:val="Medium Grid 2"/>
    <w:basedOn w:val="Tabelanormal"/>
    <w:uiPriority w:val="68"/>
    <w:semiHidden/>
    <w:unhideWhenUsed/>
    <w:rsid w:val="00D766DE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1">
    <w:name w:val="Medium Grid 2 Accent 1"/>
    <w:basedOn w:val="Tabelanormal"/>
    <w:uiPriority w:val="68"/>
    <w:semiHidden/>
    <w:unhideWhenUsed/>
    <w:rsid w:val="00D766DE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cPr>
      <w:shd w:val="clear" w:color="auto" w:fill="D6E6F4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EF5FB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AF6" w:themeFill="accent1" w:themeFillTint="33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tcBorders>
          <w:insideH w:val="single" w:sz="6" w:space="0" w:color="5B9BD5" w:themeColor="accent1"/>
          <w:insideV w:val="single" w:sz="6" w:space="0" w:color="5B9BD5" w:themeColor="accent1"/>
        </w:tcBorders>
        <w:shd w:val="clear" w:color="auto" w:fill="ADCCEA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2">
    <w:name w:val="Medium Grid 2 Accent 2"/>
    <w:basedOn w:val="Tabelanormal"/>
    <w:uiPriority w:val="68"/>
    <w:semiHidden/>
    <w:unhideWhenUsed/>
    <w:rsid w:val="00D766DE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cPr>
      <w:shd w:val="clear" w:color="auto" w:fill="FADECB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DF2EA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E4D5" w:themeFill="accent2" w:themeFillTint="33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tcBorders>
          <w:insideH w:val="single" w:sz="6" w:space="0" w:color="ED7D31" w:themeColor="accent2"/>
          <w:insideV w:val="single" w:sz="6" w:space="0" w:color="ED7D31" w:themeColor="accent2"/>
        </w:tcBorders>
        <w:shd w:val="clear" w:color="auto" w:fill="F6BE98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3">
    <w:name w:val="Medium Grid 2 Accent 3"/>
    <w:basedOn w:val="Tabelanormal"/>
    <w:uiPriority w:val="68"/>
    <w:semiHidden/>
    <w:unhideWhenUsed/>
    <w:rsid w:val="00D766DE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cPr>
      <w:shd w:val="clear" w:color="auto" w:fill="E8E8E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DED" w:themeFill="accent3" w:themeFillTint="33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tcBorders>
          <w:insideH w:val="single" w:sz="6" w:space="0" w:color="A5A5A5" w:themeColor="accent3"/>
          <w:insideV w:val="single" w:sz="6" w:space="0" w:color="A5A5A5" w:themeColor="accent3"/>
        </w:tcBorders>
        <w:shd w:val="clear" w:color="auto" w:fill="D2D2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4">
    <w:name w:val="Medium Grid 2 Accent 4"/>
    <w:basedOn w:val="Tabelanormal"/>
    <w:uiPriority w:val="68"/>
    <w:semiHidden/>
    <w:unhideWhenUsed/>
    <w:rsid w:val="00D766DE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cPr>
      <w:shd w:val="clear" w:color="auto" w:fill="FFEFC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 w:themeFill="accent4" w:themeFillTint="33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tcBorders>
          <w:insideH w:val="single" w:sz="6" w:space="0" w:color="FFC000" w:themeColor="accent4"/>
          <w:insideV w:val="single" w:sz="6" w:space="0" w:color="FFC000" w:themeColor="accent4"/>
        </w:tcBorders>
        <w:shd w:val="clear" w:color="auto" w:fill="FFDF8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5">
    <w:name w:val="Medium Grid 2 Accent 5"/>
    <w:basedOn w:val="Tabelanormal"/>
    <w:uiPriority w:val="68"/>
    <w:semiHidden/>
    <w:unhideWhenUsed/>
    <w:rsid w:val="00D766DE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</w:tblPr>
    <w:tcPr>
      <w:shd w:val="clear" w:color="auto" w:fill="D0DBF0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CF1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E2F3" w:themeFill="accent5" w:themeFillTint="33"/>
      </w:tc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tcBorders>
          <w:insideH w:val="single" w:sz="6" w:space="0" w:color="4472C4" w:themeColor="accent5"/>
          <w:insideV w:val="single" w:sz="6" w:space="0" w:color="4472C4" w:themeColor="accent5"/>
        </w:tcBorders>
        <w:shd w:val="clear" w:color="auto" w:fill="A1B8E1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6">
    <w:name w:val="Medium Grid 2 Accent 6"/>
    <w:basedOn w:val="Tabelanormal"/>
    <w:uiPriority w:val="68"/>
    <w:semiHidden/>
    <w:unhideWhenUsed/>
    <w:rsid w:val="00D766DE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sz="6" w:space="0" w:color="70AD47" w:themeColor="accent6"/>
          <w:insideV w:val="single" w:sz="6" w:space="0" w:color="70AD47" w:themeColor="accent6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3">
    <w:name w:val="Medium Grid 3"/>
    <w:basedOn w:val="Tabelanormal"/>
    <w:uiPriority w:val="69"/>
    <w:semiHidden/>
    <w:unhideWhenUsed/>
    <w:rsid w:val="00D766DE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GradeMdia3-nfase1">
    <w:name w:val="Medium Grid 3 Accent 1"/>
    <w:basedOn w:val="Tabelanormal"/>
    <w:uiPriority w:val="69"/>
    <w:semiHidden/>
    <w:unhideWhenUsed/>
    <w:rsid w:val="00D766DE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6E6F4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DCCEA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DCCEA" w:themeFill="accent1" w:themeFillTint="7F"/>
      </w:tcPr>
    </w:tblStylePr>
  </w:style>
  <w:style w:type="table" w:styleId="GradeMdia3-nfase2">
    <w:name w:val="Medium Grid 3 Accent 2"/>
    <w:basedOn w:val="Tabelanormal"/>
    <w:uiPriority w:val="69"/>
    <w:semiHidden/>
    <w:unhideWhenUsed/>
    <w:rsid w:val="00D766DE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ADECB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6BE98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6BE98" w:themeFill="accent2" w:themeFillTint="7F"/>
      </w:tcPr>
    </w:tblStylePr>
  </w:style>
  <w:style w:type="table" w:styleId="GradeMdia3-nfase3">
    <w:name w:val="Medium Grid 3 Accent 3"/>
    <w:basedOn w:val="Tabelanormal"/>
    <w:uiPriority w:val="69"/>
    <w:semiHidden/>
    <w:unhideWhenUsed/>
    <w:rsid w:val="00D766DE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table" w:styleId="GradeMdia3-nfase4">
    <w:name w:val="Medium Grid 3 Accent 4"/>
    <w:basedOn w:val="Tabelanormal"/>
    <w:uiPriority w:val="69"/>
    <w:semiHidden/>
    <w:unhideWhenUsed/>
    <w:rsid w:val="00D766DE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FC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F8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F80" w:themeFill="accent4" w:themeFillTint="7F"/>
      </w:tcPr>
    </w:tblStylePr>
  </w:style>
  <w:style w:type="table" w:styleId="GradeMdia3-nfase5">
    <w:name w:val="Medium Grid 3 Accent 5"/>
    <w:basedOn w:val="Tabelanormal"/>
    <w:uiPriority w:val="69"/>
    <w:semiHidden/>
    <w:unhideWhenUsed/>
    <w:rsid w:val="00D766DE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0DBF0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1B8E1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1B8E1" w:themeFill="accent5" w:themeFillTint="7F"/>
      </w:tcPr>
    </w:tblStylePr>
  </w:style>
  <w:style w:type="table" w:styleId="GradeMdia3-nfase6">
    <w:name w:val="Medium Grid 3 Accent 6"/>
    <w:basedOn w:val="Tabelanormal"/>
    <w:uiPriority w:val="69"/>
    <w:semiHidden/>
    <w:unhideWhenUsed/>
    <w:rsid w:val="00D766DE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paragraph" w:styleId="Bibliografia">
    <w:name w:val="Bibliography"/>
    <w:basedOn w:val="Normal"/>
    <w:next w:val="Normal"/>
    <w:uiPriority w:val="37"/>
    <w:semiHidden/>
    <w:unhideWhenUsed/>
    <w:rsid w:val="00D766DE"/>
  </w:style>
  <w:style w:type="character" w:styleId="Hashtag">
    <w:name w:val="Hashtag"/>
    <w:basedOn w:val="Fontepargpadro"/>
    <w:uiPriority w:val="99"/>
    <w:semiHidden/>
    <w:unhideWhenUsed/>
    <w:rsid w:val="00D766DE"/>
    <w:rPr>
      <w:rFonts w:ascii="Calibri" w:hAnsi="Calibri" w:cs="Calibri"/>
      <w:color w:val="2B579A"/>
      <w:shd w:val="clear" w:color="auto" w:fill="E1DFDD"/>
    </w:rPr>
  </w:style>
  <w:style w:type="paragraph" w:styleId="Cabealhodamensagem">
    <w:name w:val="Message Header"/>
    <w:basedOn w:val="Normal"/>
    <w:link w:val="CabealhodamensagemChar"/>
    <w:uiPriority w:val="99"/>
    <w:semiHidden/>
    <w:unhideWhenUsed/>
    <w:rsid w:val="00D766DE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Calibri Light" w:eastAsiaTheme="majorEastAsia" w:hAnsi="Calibri Light" w:cs="Calibri Light"/>
      <w:sz w:val="24"/>
      <w:szCs w:val="24"/>
    </w:rPr>
  </w:style>
  <w:style w:type="character" w:customStyle="1" w:styleId="CabealhodamensagemChar">
    <w:name w:val="Cabeçalho da mensagem Char"/>
    <w:basedOn w:val="Fontepargpadro"/>
    <w:link w:val="Cabealhodamensagem"/>
    <w:uiPriority w:val="99"/>
    <w:semiHidden/>
    <w:rsid w:val="00D766DE"/>
    <w:rPr>
      <w:rFonts w:ascii="Calibri Light" w:eastAsiaTheme="majorEastAsia" w:hAnsi="Calibri Light" w:cs="Calibri Light"/>
      <w:sz w:val="24"/>
      <w:szCs w:val="24"/>
      <w:shd w:val="pct20" w:color="auto" w:fill="auto"/>
    </w:rPr>
  </w:style>
  <w:style w:type="table" w:styleId="Tabelaelegante">
    <w:name w:val="Table Elegant"/>
    <w:basedOn w:val="Tabelanormal"/>
    <w:uiPriority w:val="99"/>
    <w:semiHidden/>
    <w:unhideWhenUsed/>
    <w:rsid w:val="00D766DE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al"/>
    <w:uiPriority w:val="99"/>
    <w:semiHidden/>
    <w:unhideWhenUsed/>
    <w:rsid w:val="00D766DE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D766DE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D766DE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D766DE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D766DE"/>
    <w:pPr>
      <w:ind w:left="1800" w:hanging="360"/>
      <w:contextualSpacing/>
    </w:pPr>
  </w:style>
  <w:style w:type="table" w:styleId="Tabelaemlista1">
    <w:name w:val="Table List 1"/>
    <w:basedOn w:val="Tabelanormal"/>
    <w:uiPriority w:val="99"/>
    <w:semiHidden/>
    <w:unhideWhenUsed/>
    <w:rsid w:val="00D766DE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2">
    <w:name w:val="Table List 2"/>
    <w:basedOn w:val="Tabelanormal"/>
    <w:uiPriority w:val="99"/>
    <w:semiHidden/>
    <w:unhideWhenUsed/>
    <w:rsid w:val="00D766DE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3">
    <w:name w:val="Table List 3"/>
    <w:basedOn w:val="Tabelanormal"/>
    <w:uiPriority w:val="99"/>
    <w:semiHidden/>
    <w:unhideWhenUsed/>
    <w:rsid w:val="00D766DE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4">
    <w:name w:val="Table List 4"/>
    <w:basedOn w:val="Tabelanormal"/>
    <w:uiPriority w:val="99"/>
    <w:semiHidden/>
    <w:unhideWhenUsed/>
    <w:rsid w:val="00D766DE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aemlista5">
    <w:name w:val="Table List 5"/>
    <w:basedOn w:val="Tabelanormal"/>
    <w:uiPriority w:val="99"/>
    <w:semiHidden/>
    <w:unhideWhenUsed/>
    <w:rsid w:val="00D766DE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6">
    <w:name w:val="Table List 6"/>
    <w:basedOn w:val="Tabelanormal"/>
    <w:uiPriority w:val="99"/>
    <w:semiHidden/>
    <w:unhideWhenUsed/>
    <w:rsid w:val="00D766DE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aemlista7">
    <w:name w:val="Table List 7"/>
    <w:basedOn w:val="Tabelanormal"/>
    <w:uiPriority w:val="99"/>
    <w:semiHidden/>
    <w:unhideWhenUsed/>
    <w:rsid w:val="00D766DE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aemlista8">
    <w:name w:val="Table List 8"/>
    <w:basedOn w:val="Tabelanormal"/>
    <w:uiPriority w:val="99"/>
    <w:semiHidden/>
    <w:unhideWhenUsed/>
    <w:rsid w:val="00D766DE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Listadecontinuao">
    <w:name w:val="List Continue"/>
    <w:basedOn w:val="Normal"/>
    <w:uiPriority w:val="99"/>
    <w:semiHidden/>
    <w:unhideWhenUsed/>
    <w:rsid w:val="00D766DE"/>
    <w:pPr>
      <w:spacing w:after="120"/>
      <w:ind w:left="360"/>
      <w:contextualSpacing/>
    </w:pPr>
  </w:style>
  <w:style w:type="paragraph" w:styleId="Listadecontinuao2">
    <w:name w:val="List Continue 2"/>
    <w:basedOn w:val="Normal"/>
    <w:uiPriority w:val="99"/>
    <w:semiHidden/>
    <w:unhideWhenUsed/>
    <w:rsid w:val="00D766DE"/>
    <w:pPr>
      <w:spacing w:after="120"/>
      <w:ind w:left="720"/>
      <w:contextualSpacing/>
    </w:pPr>
  </w:style>
  <w:style w:type="paragraph" w:styleId="Listadecontinuao3">
    <w:name w:val="List Continue 3"/>
    <w:basedOn w:val="Normal"/>
    <w:uiPriority w:val="99"/>
    <w:semiHidden/>
    <w:unhideWhenUsed/>
    <w:rsid w:val="00D766DE"/>
    <w:pPr>
      <w:spacing w:after="120"/>
      <w:ind w:left="1080"/>
      <w:contextualSpacing/>
    </w:pPr>
  </w:style>
  <w:style w:type="paragraph" w:styleId="Listadecontinuao4">
    <w:name w:val="List Continue 4"/>
    <w:basedOn w:val="Normal"/>
    <w:uiPriority w:val="99"/>
    <w:semiHidden/>
    <w:unhideWhenUsed/>
    <w:rsid w:val="00D766DE"/>
    <w:pPr>
      <w:spacing w:after="120"/>
      <w:ind w:left="1440"/>
      <w:contextualSpacing/>
    </w:pPr>
  </w:style>
  <w:style w:type="paragraph" w:styleId="Listadecontinuao5">
    <w:name w:val="List Continue 5"/>
    <w:basedOn w:val="Normal"/>
    <w:uiPriority w:val="99"/>
    <w:semiHidden/>
    <w:unhideWhenUsed/>
    <w:rsid w:val="00D766DE"/>
    <w:pPr>
      <w:spacing w:after="120"/>
      <w:ind w:left="1800"/>
      <w:contextualSpacing/>
    </w:pPr>
  </w:style>
  <w:style w:type="paragraph" w:styleId="PargrafodaLista">
    <w:name w:val="List Paragraph"/>
    <w:basedOn w:val="Normal"/>
    <w:uiPriority w:val="34"/>
    <w:semiHidden/>
    <w:unhideWhenUsed/>
    <w:qFormat/>
    <w:rsid w:val="00D766DE"/>
    <w:pPr>
      <w:ind w:left="720"/>
      <w:contextualSpacing/>
    </w:pPr>
  </w:style>
  <w:style w:type="paragraph" w:styleId="Numerada">
    <w:name w:val="List Number"/>
    <w:basedOn w:val="Normal"/>
    <w:uiPriority w:val="99"/>
    <w:semiHidden/>
    <w:unhideWhenUsed/>
    <w:rsid w:val="00D766DE"/>
    <w:pPr>
      <w:numPr>
        <w:numId w:val="13"/>
      </w:numPr>
      <w:contextualSpacing/>
    </w:pPr>
  </w:style>
  <w:style w:type="paragraph" w:styleId="Numerada2">
    <w:name w:val="List Number 2"/>
    <w:basedOn w:val="Normal"/>
    <w:uiPriority w:val="99"/>
    <w:semiHidden/>
    <w:unhideWhenUsed/>
    <w:rsid w:val="00D766DE"/>
    <w:pPr>
      <w:numPr>
        <w:numId w:val="14"/>
      </w:numPr>
      <w:contextualSpacing/>
    </w:pPr>
  </w:style>
  <w:style w:type="paragraph" w:styleId="Numerada3">
    <w:name w:val="List Number 3"/>
    <w:basedOn w:val="Normal"/>
    <w:uiPriority w:val="99"/>
    <w:semiHidden/>
    <w:unhideWhenUsed/>
    <w:rsid w:val="00D766DE"/>
    <w:pPr>
      <w:numPr>
        <w:numId w:val="15"/>
      </w:numPr>
      <w:contextualSpacing/>
    </w:pPr>
  </w:style>
  <w:style w:type="paragraph" w:styleId="Numerada4">
    <w:name w:val="List Number 4"/>
    <w:basedOn w:val="Normal"/>
    <w:uiPriority w:val="99"/>
    <w:semiHidden/>
    <w:unhideWhenUsed/>
    <w:rsid w:val="00D766DE"/>
    <w:pPr>
      <w:numPr>
        <w:numId w:val="16"/>
      </w:numPr>
      <w:contextualSpacing/>
    </w:pPr>
  </w:style>
  <w:style w:type="paragraph" w:styleId="Numerada5">
    <w:name w:val="List Number 5"/>
    <w:basedOn w:val="Normal"/>
    <w:uiPriority w:val="99"/>
    <w:semiHidden/>
    <w:unhideWhenUsed/>
    <w:rsid w:val="00D766DE"/>
    <w:pPr>
      <w:numPr>
        <w:numId w:val="17"/>
      </w:numPr>
      <w:contextualSpacing/>
    </w:pPr>
  </w:style>
  <w:style w:type="paragraph" w:styleId="Commarcadores">
    <w:name w:val="List Bullet"/>
    <w:basedOn w:val="Normal"/>
    <w:uiPriority w:val="99"/>
    <w:semiHidden/>
    <w:unhideWhenUsed/>
    <w:rsid w:val="00D766DE"/>
    <w:pPr>
      <w:numPr>
        <w:numId w:val="8"/>
      </w:numPr>
      <w:contextualSpacing/>
    </w:pPr>
  </w:style>
  <w:style w:type="paragraph" w:styleId="Commarcadores2">
    <w:name w:val="List Bullet 2"/>
    <w:basedOn w:val="Normal"/>
    <w:uiPriority w:val="99"/>
    <w:semiHidden/>
    <w:unhideWhenUsed/>
    <w:rsid w:val="00D766DE"/>
    <w:pPr>
      <w:numPr>
        <w:numId w:val="9"/>
      </w:numPr>
      <w:contextualSpacing/>
    </w:pPr>
  </w:style>
  <w:style w:type="paragraph" w:styleId="Commarcadores3">
    <w:name w:val="List Bullet 3"/>
    <w:basedOn w:val="Normal"/>
    <w:uiPriority w:val="99"/>
    <w:semiHidden/>
    <w:unhideWhenUsed/>
    <w:rsid w:val="00D766DE"/>
    <w:pPr>
      <w:numPr>
        <w:numId w:val="10"/>
      </w:numPr>
      <w:contextualSpacing/>
    </w:pPr>
  </w:style>
  <w:style w:type="paragraph" w:styleId="Commarcadores4">
    <w:name w:val="List Bullet 4"/>
    <w:basedOn w:val="Normal"/>
    <w:uiPriority w:val="99"/>
    <w:semiHidden/>
    <w:unhideWhenUsed/>
    <w:rsid w:val="00D766DE"/>
    <w:pPr>
      <w:numPr>
        <w:numId w:val="11"/>
      </w:numPr>
      <w:contextualSpacing/>
    </w:pPr>
  </w:style>
  <w:style w:type="paragraph" w:styleId="Commarcadores5">
    <w:name w:val="List Bullet 5"/>
    <w:basedOn w:val="Normal"/>
    <w:uiPriority w:val="99"/>
    <w:semiHidden/>
    <w:unhideWhenUsed/>
    <w:rsid w:val="00D766DE"/>
    <w:pPr>
      <w:numPr>
        <w:numId w:val="12"/>
      </w:numPr>
      <w:contextualSpacing/>
    </w:pPr>
  </w:style>
  <w:style w:type="table" w:styleId="Tabelaclssica1">
    <w:name w:val="Table Classic 1"/>
    <w:basedOn w:val="Tabelanormal"/>
    <w:uiPriority w:val="99"/>
    <w:semiHidden/>
    <w:unhideWhenUsed/>
    <w:rsid w:val="00D766DE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2">
    <w:name w:val="Table Classic 2"/>
    <w:basedOn w:val="Tabelanormal"/>
    <w:uiPriority w:val="99"/>
    <w:semiHidden/>
    <w:unhideWhenUsed/>
    <w:rsid w:val="00D766DE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3">
    <w:name w:val="Table Classic 3"/>
    <w:basedOn w:val="Tabelanormal"/>
    <w:uiPriority w:val="99"/>
    <w:semiHidden/>
    <w:unhideWhenUsed/>
    <w:rsid w:val="00D766DE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4">
    <w:name w:val="Table Classic 4"/>
    <w:basedOn w:val="Tabelanormal"/>
    <w:uiPriority w:val="99"/>
    <w:semiHidden/>
    <w:unhideWhenUsed/>
    <w:rsid w:val="00D766DE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dicedeilustraes">
    <w:name w:val="table of figures"/>
    <w:basedOn w:val="Normal"/>
    <w:next w:val="Normal"/>
    <w:uiPriority w:val="99"/>
    <w:semiHidden/>
    <w:unhideWhenUsed/>
    <w:rsid w:val="00D766DE"/>
  </w:style>
  <w:style w:type="character" w:styleId="Refdenotadefim">
    <w:name w:val="endnote reference"/>
    <w:basedOn w:val="Fontepargpadro"/>
    <w:uiPriority w:val="99"/>
    <w:semiHidden/>
    <w:unhideWhenUsed/>
    <w:rsid w:val="00D766DE"/>
    <w:rPr>
      <w:rFonts w:ascii="Calibri" w:hAnsi="Calibri" w:cs="Calibri"/>
      <w:vertAlign w:val="superscript"/>
    </w:rPr>
  </w:style>
  <w:style w:type="paragraph" w:styleId="ndicedeautoridades">
    <w:name w:val="table of authorities"/>
    <w:basedOn w:val="Normal"/>
    <w:next w:val="Normal"/>
    <w:uiPriority w:val="99"/>
    <w:semiHidden/>
    <w:unhideWhenUsed/>
    <w:rsid w:val="00D766DE"/>
    <w:pPr>
      <w:ind w:left="220" w:hanging="220"/>
    </w:pPr>
  </w:style>
  <w:style w:type="paragraph" w:styleId="Ttulodendicedeautoridades">
    <w:name w:val="toa heading"/>
    <w:basedOn w:val="Normal"/>
    <w:next w:val="Normal"/>
    <w:uiPriority w:val="99"/>
    <w:semiHidden/>
    <w:unhideWhenUsed/>
    <w:rsid w:val="00D766DE"/>
    <w:pPr>
      <w:spacing w:before="120"/>
    </w:pPr>
    <w:rPr>
      <w:rFonts w:ascii="Calibri Light" w:eastAsiaTheme="majorEastAsia" w:hAnsi="Calibri Light" w:cs="Calibri Light"/>
      <w:b/>
      <w:bCs/>
      <w:sz w:val="24"/>
      <w:szCs w:val="24"/>
    </w:rPr>
  </w:style>
  <w:style w:type="table" w:styleId="ListaColorida">
    <w:name w:val="Colorful List"/>
    <w:basedOn w:val="Tabelanormal"/>
    <w:uiPriority w:val="72"/>
    <w:semiHidden/>
    <w:unhideWhenUsed/>
    <w:rsid w:val="00D766DE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Colorida-nfase1">
    <w:name w:val="Colorful List Accent 1"/>
    <w:basedOn w:val="Tabelanormal"/>
    <w:uiPriority w:val="72"/>
    <w:semiHidden/>
    <w:unhideWhenUsed/>
    <w:rsid w:val="00D766DE"/>
    <w:rPr>
      <w:color w:val="000000" w:themeColor="text1"/>
    </w:rPr>
    <w:tblPr>
      <w:tblStyleRowBandSize w:val="1"/>
      <w:tblStyleColBandSize w:val="1"/>
    </w:tblPr>
    <w:tcPr>
      <w:shd w:val="clear" w:color="auto" w:fill="EEF5FB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aColorida-nfase2">
    <w:name w:val="Colorful List Accent 2"/>
    <w:basedOn w:val="Tabelanormal"/>
    <w:uiPriority w:val="72"/>
    <w:semiHidden/>
    <w:unhideWhenUsed/>
    <w:rsid w:val="00D766DE"/>
    <w:rPr>
      <w:color w:val="000000" w:themeColor="text1"/>
    </w:rPr>
    <w:tblPr>
      <w:tblStyleRowBandSize w:val="1"/>
      <w:tblStyleColBandSize w:val="1"/>
    </w:tblPr>
    <w:tcPr>
      <w:shd w:val="clear" w:color="auto" w:fill="FDF2EA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ListaColorida-nfase3">
    <w:name w:val="Colorful List Accent 3"/>
    <w:basedOn w:val="Tabelanormal"/>
    <w:uiPriority w:val="72"/>
    <w:semiHidden/>
    <w:unhideWhenUsed/>
    <w:rsid w:val="00D766DE"/>
    <w:rPr>
      <w:color w:val="000000" w:themeColor="text1"/>
    </w:rPr>
    <w:tblPr>
      <w:tblStyleRowBandSize w:val="1"/>
      <w:tblStyleColBandSize w:val="1"/>
    </w:tblPr>
    <w:tcPr>
      <w:shd w:val="clear" w:color="auto" w:fill="F6F6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9900" w:themeFill="accent4" w:themeFillShade="CC"/>
      </w:tcPr>
    </w:tblStylePr>
    <w:tblStylePr w:type="lastRow">
      <w:rPr>
        <w:b/>
        <w:bCs/>
        <w:color w:val="CC99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aColorida-nfase4">
    <w:name w:val="Colorful List Accent 4"/>
    <w:basedOn w:val="Tabelanormal"/>
    <w:uiPriority w:val="72"/>
    <w:semiHidden/>
    <w:unhideWhenUsed/>
    <w:rsid w:val="00D766DE"/>
    <w:rPr>
      <w:color w:val="000000" w:themeColor="text1"/>
    </w:rPr>
    <w:tblPr>
      <w:tblStyleRowBandSize w:val="1"/>
      <w:tblStyleColBandSize w:val="1"/>
    </w:tblPr>
    <w:tcPr>
      <w:shd w:val="clear" w:color="auto" w:fill="FFF8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8484" w:themeFill="accent3" w:themeFillShade="CC"/>
      </w:tcPr>
    </w:tblStylePr>
    <w:tblStylePr w:type="lastRow">
      <w:rPr>
        <w:b/>
        <w:bCs/>
        <w:color w:val="848484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aColorida-nfase5">
    <w:name w:val="Colorful List Accent 5"/>
    <w:basedOn w:val="Tabelanormal"/>
    <w:uiPriority w:val="72"/>
    <w:semiHidden/>
    <w:unhideWhenUsed/>
    <w:rsid w:val="00D766DE"/>
    <w:rPr>
      <w:color w:val="000000" w:themeColor="text1"/>
    </w:rPr>
    <w:tblPr>
      <w:tblStyleRowBandSize w:val="1"/>
      <w:tblStyleColBandSize w:val="1"/>
    </w:tblPr>
    <w:tcPr>
      <w:shd w:val="clear" w:color="auto" w:fill="ECF1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ListaColorida-nfase6">
    <w:name w:val="Colorful List Accent 6"/>
    <w:basedOn w:val="Tabelanormal"/>
    <w:uiPriority w:val="72"/>
    <w:rsid w:val="00D766DE"/>
    <w:rPr>
      <w:color w:val="000000" w:themeColor="text1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259A0" w:themeFill="accent5" w:themeFillShade="CC"/>
      </w:tcPr>
    </w:tblStylePr>
    <w:tblStylePr w:type="lastRow">
      <w:rPr>
        <w:b/>
        <w:bCs/>
        <w:color w:val="3259A0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colorida1">
    <w:name w:val="Table Colorful 1"/>
    <w:basedOn w:val="Tabelanormal"/>
    <w:uiPriority w:val="99"/>
    <w:semiHidden/>
    <w:unhideWhenUsed/>
    <w:rsid w:val="00D766DE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2">
    <w:name w:val="Table Colorful 2"/>
    <w:basedOn w:val="Tabelanormal"/>
    <w:uiPriority w:val="99"/>
    <w:semiHidden/>
    <w:unhideWhenUsed/>
    <w:rsid w:val="00D766DE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3">
    <w:name w:val="Table Colorful 3"/>
    <w:basedOn w:val="Tabelanormal"/>
    <w:uiPriority w:val="99"/>
    <w:semiHidden/>
    <w:unhideWhenUsed/>
    <w:rsid w:val="00D766DE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ombreamentoColorido">
    <w:name w:val="Colorful Shading"/>
    <w:basedOn w:val="Tabelanormal"/>
    <w:uiPriority w:val="71"/>
    <w:semiHidden/>
    <w:unhideWhenUsed/>
    <w:rsid w:val="00D766DE"/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Escuro-nfase1">
    <w:name w:val="Colorful Shading Accent 1"/>
    <w:basedOn w:val="Tabelanormal"/>
    <w:uiPriority w:val="71"/>
    <w:semiHidden/>
    <w:unhideWhenUsed/>
    <w:rsid w:val="00D766DE"/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F5FB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55D91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55D91" w:themeColor="accent1" w:themeShade="99"/>
          <w:insideV w:val="nil"/>
        </w:tcBorders>
        <w:shd w:val="clear" w:color="auto" w:fill="255D91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 w:themeFill="accent1" w:themeFillShade="99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ADCCEA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2">
    <w:name w:val="Colorful Shading Accent 2"/>
    <w:basedOn w:val="Tabelanormal"/>
    <w:uiPriority w:val="71"/>
    <w:semiHidden/>
    <w:unhideWhenUsed/>
    <w:rsid w:val="00D766DE"/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F2EA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D470D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D470D" w:themeColor="accent2" w:themeShade="99"/>
          <w:insideV w:val="nil"/>
        </w:tcBorders>
        <w:shd w:val="clear" w:color="auto" w:fill="9D470D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D470D" w:themeFill="accent2" w:themeFillShade="99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6BE98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3">
    <w:name w:val="Colorful Shading Accent 3"/>
    <w:basedOn w:val="Tabelanormal"/>
    <w:uiPriority w:val="71"/>
    <w:semiHidden/>
    <w:unhideWhenUsed/>
    <w:rsid w:val="00D766DE"/>
    <w:rPr>
      <w:color w:val="000000" w:themeColor="text1"/>
    </w:rPr>
    <w:tblPr>
      <w:tblStyleRowBandSize w:val="1"/>
      <w:tblStyleColBandSize w:val="1"/>
      <w:tblBorders>
        <w:top w:val="single" w:sz="24" w:space="0" w:color="FFC000" w:themeColor="accent4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636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6363" w:themeColor="accent3" w:themeShade="99"/>
          <w:insideV w:val="nil"/>
        </w:tcBorders>
        <w:shd w:val="clear" w:color="auto" w:fill="63636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363" w:themeFill="accent3" w:themeFillShade="99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SombreamentoColorido-nfase4">
    <w:name w:val="Colorful Shading Accent 4"/>
    <w:basedOn w:val="Tabelanormal"/>
    <w:uiPriority w:val="71"/>
    <w:semiHidden/>
    <w:unhideWhenUsed/>
    <w:rsid w:val="00D766DE"/>
    <w:rPr>
      <w:color w:val="000000" w:themeColor="text1"/>
    </w:rPr>
    <w:tblPr>
      <w:tblStyleRowBandSize w:val="1"/>
      <w:tblStyleColBandSize w:val="1"/>
      <w:tblBorders>
        <w:top w:val="single" w:sz="24" w:space="0" w:color="A5A5A5" w:themeColor="accent3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7300" w:themeColor="accent4" w:themeShade="99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8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5">
    <w:name w:val="Colorful Shading Accent 5"/>
    <w:basedOn w:val="Tabelanormal"/>
    <w:uiPriority w:val="71"/>
    <w:semiHidden/>
    <w:unhideWhenUsed/>
    <w:rsid w:val="00D766DE"/>
    <w:rPr>
      <w:color w:val="000000" w:themeColor="text1"/>
    </w:rPr>
    <w:tblPr>
      <w:tblStyleRowBandSize w:val="1"/>
      <w:tblStyleColBandSize w:val="1"/>
      <w:tblBorders>
        <w:top w:val="single" w:sz="24" w:space="0" w:color="70AD47" w:themeColor="accent6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F1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64378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64378" w:themeColor="accent5" w:themeShade="99"/>
          <w:insideV w:val="nil"/>
        </w:tcBorders>
        <w:shd w:val="clear" w:color="auto" w:fill="264378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64378" w:themeFill="accent5" w:themeFillShade="99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A1B8E1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6">
    <w:name w:val="Colorful Shading Accent 6"/>
    <w:basedOn w:val="Tabelanormal"/>
    <w:uiPriority w:val="71"/>
    <w:rsid w:val="00D766DE"/>
    <w:rPr>
      <w:color w:val="000000" w:themeColor="text1"/>
    </w:rPr>
    <w:tblPr>
      <w:tblStyleRowBandSize w:val="1"/>
      <w:tblStyleColBandSize w:val="1"/>
      <w:tblBorders>
        <w:top w:val="single" w:sz="24" w:space="0" w:color="4472C4" w:themeColor="accent5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472C4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672A" w:themeColor="accent6" w:themeShade="99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GradeColorida">
    <w:name w:val="Colorful Grid"/>
    <w:basedOn w:val="Tabelanormal"/>
    <w:uiPriority w:val="73"/>
    <w:semiHidden/>
    <w:unhideWhenUsed/>
    <w:rsid w:val="00D766DE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Colorida-nfase1">
    <w:name w:val="Colorful Grid Accent 1"/>
    <w:basedOn w:val="Tabelanormal"/>
    <w:uiPriority w:val="73"/>
    <w:semiHidden/>
    <w:unhideWhenUsed/>
    <w:rsid w:val="00D766DE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</w:rPr>
      <w:tblPr/>
      <w:tcPr>
        <w:shd w:val="clear" w:color="auto" w:fill="BDD6EE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DD6EE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GradeColorida-nfase2">
    <w:name w:val="Colorful Grid Accent 2"/>
    <w:basedOn w:val="Tabelanormal"/>
    <w:uiPriority w:val="73"/>
    <w:semiHidden/>
    <w:unhideWhenUsed/>
    <w:rsid w:val="00D766DE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</w:rPr>
      <w:tblPr/>
      <w:tcPr>
        <w:shd w:val="clear" w:color="auto" w:fill="F7CAAC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7CAAC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GradeColorida-nfase3">
    <w:name w:val="Colorful Grid Accent 3"/>
    <w:basedOn w:val="Tabelanormal"/>
    <w:uiPriority w:val="73"/>
    <w:semiHidden/>
    <w:unhideWhenUsed/>
    <w:rsid w:val="00D766DE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</w:rPr>
      <w:tblPr/>
      <w:tcPr>
        <w:shd w:val="clear" w:color="auto" w:fill="DBDB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B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GradeColorida-nfase4">
    <w:name w:val="Colorful Grid Accent 4"/>
    <w:basedOn w:val="Tabelanormal"/>
    <w:uiPriority w:val="73"/>
    <w:semiHidden/>
    <w:unhideWhenUsed/>
    <w:rsid w:val="00D766DE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GradeColorida-nfase5">
    <w:name w:val="Colorful Grid Accent 5"/>
    <w:basedOn w:val="Tabelanormal"/>
    <w:uiPriority w:val="73"/>
    <w:semiHidden/>
    <w:unhideWhenUsed/>
    <w:rsid w:val="00D766DE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</w:rPr>
      <w:tblPr/>
      <w:tcPr>
        <w:shd w:val="clear" w:color="auto" w:fill="B4C6E7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4C6E7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F5496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F5496" w:themeFill="accent5" w:themeFillShade="BF"/>
      </w:tc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shd w:val="clear" w:color="auto" w:fill="A1B8E1" w:themeFill="accent5" w:themeFillTint="7F"/>
      </w:tcPr>
    </w:tblStylePr>
  </w:style>
  <w:style w:type="table" w:styleId="GradeColorida-nfase6">
    <w:name w:val="Colorful Grid Accent 6"/>
    <w:basedOn w:val="Tabelanormal"/>
    <w:uiPriority w:val="73"/>
    <w:rsid w:val="00D766DE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paragraph" w:styleId="Destinatrio">
    <w:name w:val="envelope address"/>
    <w:basedOn w:val="Normal"/>
    <w:uiPriority w:val="99"/>
    <w:semiHidden/>
    <w:unhideWhenUsed/>
    <w:rsid w:val="00D766DE"/>
    <w:pPr>
      <w:framePr w:w="7920" w:h="1980" w:hRule="exact" w:hSpace="180" w:wrap="auto" w:hAnchor="page" w:xAlign="center" w:yAlign="bottom"/>
      <w:ind w:left="2880"/>
    </w:pPr>
    <w:rPr>
      <w:rFonts w:ascii="Calibri Light" w:eastAsiaTheme="majorEastAsia" w:hAnsi="Calibri Light" w:cs="Calibri Light"/>
      <w:sz w:val="24"/>
      <w:szCs w:val="24"/>
    </w:rPr>
  </w:style>
  <w:style w:type="numbering" w:styleId="Artigoseo">
    <w:name w:val="Outline List 3"/>
    <w:basedOn w:val="Semlista"/>
    <w:uiPriority w:val="99"/>
    <w:semiHidden/>
    <w:unhideWhenUsed/>
    <w:rsid w:val="00D766DE"/>
    <w:pPr>
      <w:numPr>
        <w:numId w:val="26"/>
      </w:numPr>
    </w:pPr>
  </w:style>
  <w:style w:type="table" w:styleId="SimplesTabela1">
    <w:name w:val="Plain Table 1"/>
    <w:basedOn w:val="Tabelanormal"/>
    <w:uiPriority w:val="41"/>
    <w:rsid w:val="00D766DE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SimplesTabela2">
    <w:name w:val="Plain Table 2"/>
    <w:basedOn w:val="Tabelanormal"/>
    <w:uiPriority w:val="42"/>
    <w:rsid w:val="00D766DE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SimplesTabela3">
    <w:name w:val="Plain Table 3"/>
    <w:basedOn w:val="Tabelanormal"/>
    <w:uiPriority w:val="43"/>
    <w:rsid w:val="00D766DE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aSimples4">
    <w:name w:val="Plain Table 4"/>
    <w:basedOn w:val="Tabelanormal"/>
    <w:uiPriority w:val="44"/>
    <w:rsid w:val="00D766DE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5">
    <w:name w:val="Plain Table 5"/>
    <w:basedOn w:val="Tabelanormal"/>
    <w:uiPriority w:val="45"/>
    <w:rsid w:val="00D766DE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SemEspaamento">
    <w:name w:val="No Spacing"/>
    <w:uiPriority w:val="1"/>
    <w:qFormat/>
    <w:rsid w:val="00D766DE"/>
    <w:rPr>
      <w:rFonts w:ascii="Calibri" w:hAnsi="Calibri" w:cs="Calibri"/>
    </w:rPr>
  </w:style>
  <w:style w:type="paragraph" w:styleId="Data">
    <w:name w:val="Date"/>
    <w:basedOn w:val="Normal"/>
    <w:next w:val="Normal"/>
    <w:link w:val="DataChar"/>
    <w:uiPriority w:val="99"/>
    <w:semiHidden/>
    <w:unhideWhenUsed/>
    <w:rsid w:val="00D766DE"/>
  </w:style>
  <w:style w:type="character" w:customStyle="1" w:styleId="DataChar">
    <w:name w:val="Data Char"/>
    <w:basedOn w:val="Fontepargpadro"/>
    <w:link w:val="Data"/>
    <w:uiPriority w:val="99"/>
    <w:semiHidden/>
    <w:rsid w:val="00D766DE"/>
    <w:rPr>
      <w:rFonts w:ascii="Calibri" w:hAnsi="Calibri" w:cs="Calibri"/>
    </w:rPr>
  </w:style>
  <w:style w:type="paragraph" w:styleId="NormalWeb">
    <w:name w:val="Normal (Web)"/>
    <w:basedOn w:val="Normal"/>
    <w:uiPriority w:val="99"/>
    <w:semiHidden/>
    <w:unhideWhenUsed/>
    <w:rsid w:val="00D766DE"/>
    <w:rPr>
      <w:rFonts w:ascii="Times New Roman" w:hAnsi="Times New Roman" w:cs="Times New Roman"/>
      <w:sz w:val="24"/>
      <w:szCs w:val="24"/>
    </w:rPr>
  </w:style>
  <w:style w:type="character" w:styleId="Hiperlinkinteligente">
    <w:name w:val="Smart Hyperlink"/>
    <w:basedOn w:val="Fontepargpadro"/>
    <w:uiPriority w:val="99"/>
    <w:semiHidden/>
    <w:unhideWhenUsed/>
    <w:rsid w:val="00D766DE"/>
    <w:rPr>
      <w:rFonts w:ascii="Calibri" w:hAnsi="Calibri" w:cs="Calibri"/>
      <w:u w:val="dotted"/>
    </w:rPr>
  </w:style>
  <w:style w:type="character" w:styleId="MenoPendente">
    <w:name w:val="Unresolved Mention"/>
    <w:basedOn w:val="Fontepargpadro"/>
    <w:uiPriority w:val="99"/>
    <w:semiHidden/>
    <w:unhideWhenUsed/>
    <w:rsid w:val="00D766DE"/>
    <w:rPr>
      <w:rFonts w:ascii="Calibri" w:hAnsi="Calibri" w:cs="Calibri"/>
      <w:color w:val="605E5C"/>
      <w:shd w:val="clear" w:color="auto" w:fill="E1DFDD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D766DE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D766DE"/>
    <w:rPr>
      <w:rFonts w:ascii="Calibri" w:hAnsi="Calibri" w:cs="Calibri"/>
    </w:rPr>
  </w:style>
  <w:style w:type="paragraph" w:styleId="Corpodetexto2">
    <w:name w:val="Body Text 2"/>
    <w:basedOn w:val="Normal"/>
    <w:link w:val="Corpodetexto2Char"/>
    <w:uiPriority w:val="99"/>
    <w:semiHidden/>
    <w:unhideWhenUsed/>
    <w:rsid w:val="00D766DE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semiHidden/>
    <w:rsid w:val="00D766DE"/>
    <w:rPr>
      <w:rFonts w:ascii="Calibri" w:hAnsi="Calibri" w:cs="Calibri"/>
    </w:rPr>
  </w:style>
  <w:style w:type="paragraph" w:styleId="Recuodecorpodetexto">
    <w:name w:val="Body Text Indent"/>
    <w:basedOn w:val="Normal"/>
    <w:link w:val="RecuodecorpodetextoChar"/>
    <w:uiPriority w:val="99"/>
    <w:semiHidden/>
    <w:unhideWhenUsed/>
    <w:rsid w:val="00D766DE"/>
    <w:pPr>
      <w:spacing w:after="120"/>
      <w:ind w:left="360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rsid w:val="00D766DE"/>
    <w:rPr>
      <w:rFonts w:ascii="Calibri" w:hAnsi="Calibri" w:cs="Calibri"/>
    </w:rPr>
  </w:style>
  <w:style w:type="paragraph" w:styleId="Recuodecorpodetexto2">
    <w:name w:val="Body Text Indent 2"/>
    <w:basedOn w:val="Normal"/>
    <w:link w:val="Recuodecorpodetexto2Char"/>
    <w:uiPriority w:val="99"/>
    <w:semiHidden/>
    <w:unhideWhenUsed/>
    <w:rsid w:val="00D766DE"/>
    <w:pPr>
      <w:spacing w:after="120" w:line="480" w:lineRule="auto"/>
      <w:ind w:left="360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semiHidden/>
    <w:rsid w:val="00D766DE"/>
    <w:rPr>
      <w:rFonts w:ascii="Calibri" w:hAnsi="Calibri" w:cs="Calibri"/>
    </w:rPr>
  </w:style>
  <w:style w:type="paragraph" w:styleId="Primeirorecuodecorpodetexto">
    <w:name w:val="Body Text First Indent"/>
    <w:basedOn w:val="Corpodetexto"/>
    <w:link w:val="PrimeirorecuodecorpodetextoChar"/>
    <w:uiPriority w:val="99"/>
    <w:semiHidden/>
    <w:unhideWhenUsed/>
    <w:rsid w:val="00D766DE"/>
    <w:pPr>
      <w:spacing w:after="0"/>
      <w:ind w:firstLine="360"/>
    </w:p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semiHidden/>
    <w:rsid w:val="00D766DE"/>
    <w:rPr>
      <w:rFonts w:ascii="Calibri" w:hAnsi="Calibri" w:cs="Calibri"/>
    </w:rPr>
  </w:style>
  <w:style w:type="paragraph" w:styleId="Primeirorecuodecorpodetexto2">
    <w:name w:val="Body Text First Indent 2"/>
    <w:basedOn w:val="Recuodecorpodetexto"/>
    <w:link w:val="Primeirorecuodecorpodetexto2Char"/>
    <w:uiPriority w:val="99"/>
    <w:semiHidden/>
    <w:unhideWhenUsed/>
    <w:rsid w:val="00D766DE"/>
    <w:pPr>
      <w:spacing w:after="0"/>
      <w:ind w:firstLine="36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semiHidden/>
    <w:rsid w:val="00D766DE"/>
    <w:rPr>
      <w:rFonts w:ascii="Calibri" w:hAnsi="Calibri" w:cs="Calibri"/>
    </w:rPr>
  </w:style>
  <w:style w:type="paragraph" w:styleId="Recuonormal">
    <w:name w:val="Normal Indent"/>
    <w:basedOn w:val="Normal"/>
    <w:uiPriority w:val="99"/>
    <w:semiHidden/>
    <w:unhideWhenUsed/>
    <w:rsid w:val="00D766DE"/>
    <w:pPr>
      <w:ind w:left="720"/>
    </w:pPr>
  </w:style>
  <w:style w:type="paragraph" w:styleId="Ttulodanota">
    <w:name w:val="Note Heading"/>
    <w:basedOn w:val="Normal"/>
    <w:next w:val="Normal"/>
    <w:link w:val="TtulodanotaChar"/>
    <w:uiPriority w:val="99"/>
    <w:semiHidden/>
    <w:unhideWhenUsed/>
    <w:rsid w:val="00D766DE"/>
  </w:style>
  <w:style w:type="character" w:customStyle="1" w:styleId="TtulodanotaChar">
    <w:name w:val="Título da nota Char"/>
    <w:basedOn w:val="Fontepargpadro"/>
    <w:link w:val="Ttulodanota"/>
    <w:uiPriority w:val="99"/>
    <w:semiHidden/>
    <w:rsid w:val="00D766DE"/>
    <w:rPr>
      <w:rFonts w:ascii="Calibri" w:hAnsi="Calibri" w:cs="Calibri"/>
    </w:rPr>
  </w:style>
  <w:style w:type="table" w:styleId="Tabelacontempornea">
    <w:name w:val="Table Contemporary"/>
    <w:basedOn w:val="Tabelanormal"/>
    <w:uiPriority w:val="99"/>
    <w:semiHidden/>
    <w:unhideWhenUsed/>
    <w:rsid w:val="00D766DE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aClara">
    <w:name w:val="Light List"/>
    <w:basedOn w:val="Tabelanormal"/>
    <w:uiPriority w:val="61"/>
    <w:semiHidden/>
    <w:unhideWhenUsed/>
    <w:rsid w:val="00D766DE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e1">
    <w:name w:val="Light List Accent 1"/>
    <w:basedOn w:val="Tabelanormal"/>
    <w:uiPriority w:val="61"/>
    <w:semiHidden/>
    <w:unhideWhenUsed/>
    <w:rsid w:val="00D766DE"/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table" w:styleId="ListaClara-nfase2">
    <w:name w:val="Light List Accent 2"/>
    <w:basedOn w:val="Tabelanormal"/>
    <w:uiPriority w:val="61"/>
    <w:semiHidden/>
    <w:unhideWhenUsed/>
    <w:rsid w:val="00D766DE"/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</w:style>
  <w:style w:type="table" w:styleId="ListaClara-nfase3">
    <w:name w:val="Light List Accent 3"/>
    <w:basedOn w:val="Tabelanormal"/>
    <w:uiPriority w:val="61"/>
    <w:semiHidden/>
    <w:unhideWhenUsed/>
    <w:rsid w:val="00D766DE"/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ListaClara-nfase4">
    <w:name w:val="Light List Accent 4"/>
    <w:basedOn w:val="Tabelanormal"/>
    <w:uiPriority w:val="61"/>
    <w:semiHidden/>
    <w:unhideWhenUsed/>
    <w:rsid w:val="00D766DE"/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ListaClara-nfase5">
    <w:name w:val="Light List Accent 5"/>
    <w:basedOn w:val="Tabelanormal"/>
    <w:uiPriority w:val="61"/>
    <w:semiHidden/>
    <w:unhideWhenUsed/>
    <w:rsid w:val="00D766DE"/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</w:style>
  <w:style w:type="table" w:styleId="ListaClara-nfase6">
    <w:name w:val="Light List Accent 6"/>
    <w:basedOn w:val="Tabelanormal"/>
    <w:uiPriority w:val="61"/>
    <w:semiHidden/>
    <w:unhideWhenUsed/>
    <w:rsid w:val="00D766DE"/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SombreamentoClaro">
    <w:name w:val="Light Shading"/>
    <w:basedOn w:val="Tabelanormal"/>
    <w:uiPriority w:val="60"/>
    <w:semiHidden/>
    <w:unhideWhenUsed/>
    <w:rsid w:val="00D766DE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mentoClaro-nfase1">
    <w:name w:val="Light Shading Accent 1"/>
    <w:basedOn w:val="Tabelanormal"/>
    <w:uiPriority w:val="60"/>
    <w:semiHidden/>
    <w:unhideWhenUsed/>
    <w:rsid w:val="00D766DE"/>
    <w:rPr>
      <w:color w:val="2E74B5" w:themeColor="accent1" w:themeShade="BF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</w:style>
  <w:style w:type="table" w:styleId="SombreamentoClaro-nfase2">
    <w:name w:val="Light Shading Accent 2"/>
    <w:basedOn w:val="Tabelanormal"/>
    <w:uiPriority w:val="60"/>
    <w:semiHidden/>
    <w:unhideWhenUsed/>
    <w:rsid w:val="00D766DE"/>
    <w:rPr>
      <w:color w:val="C45911" w:themeColor="accent2" w:themeShade="BF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</w:style>
  <w:style w:type="table" w:styleId="SombreamentoClaro-nfase3">
    <w:name w:val="Light Shading Accent 3"/>
    <w:basedOn w:val="Tabelanormal"/>
    <w:uiPriority w:val="60"/>
    <w:semiHidden/>
    <w:unhideWhenUsed/>
    <w:rsid w:val="00D766DE"/>
    <w:rPr>
      <w:color w:val="7B7B7B" w:themeColor="accent3" w:themeShade="BF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SombreamentoClaro-nfase4">
    <w:name w:val="Light Shading Accent 4"/>
    <w:basedOn w:val="Tabelanormal"/>
    <w:uiPriority w:val="60"/>
    <w:semiHidden/>
    <w:unhideWhenUsed/>
    <w:rsid w:val="00D766DE"/>
    <w:rPr>
      <w:color w:val="BF8F00" w:themeColor="accent4" w:themeShade="BF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SombreamentoClaro-nfase5">
    <w:name w:val="Light Shading Accent 5"/>
    <w:basedOn w:val="Tabelanormal"/>
    <w:uiPriority w:val="60"/>
    <w:semiHidden/>
    <w:unhideWhenUsed/>
    <w:rsid w:val="00D766DE"/>
    <w:rPr>
      <w:color w:val="2F5496" w:themeColor="accent5" w:themeShade="BF"/>
    </w:rPr>
    <w:tblPr>
      <w:tblStyleRowBandSize w:val="1"/>
      <w:tblStyleColBandSize w:val="1"/>
      <w:tblBorders>
        <w:top w:val="single" w:sz="8" w:space="0" w:color="4472C4" w:themeColor="accent5"/>
        <w:bottom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</w:style>
  <w:style w:type="table" w:styleId="SombreamentoClaro-nfase6">
    <w:name w:val="Light Shading Accent 6"/>
    <w:basedOn w:val="Tabelanormal"/>
    <w:uiPriority w:val="60"/>
    <w:semiHidden/>
    <w:unhideWhenUsed/>
    <w:rsid w:val="00D766DE"/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table" w:styleId="GradeClara">
    <w:name w:val="Light Grid"/>
    <w:basedOn w:val="Tabelanormal"/>
    <w:uiPriority w:val="62"/>
    <w:semiHidden/>
    <w:unhideWhenUsed/>
    <w:rsid w:val="00D766DE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GradeClara-nfase1">
    <w:name w:val="Light Grid Accent 1"/>
    <w:basedOn w:val="Tabelanormal"/>
    <w:uiPriority w:val="62"/>
    <w:rsid w:val="00D766DE"/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table" w:styleId="GradeClara-nfase2">
    <w:name w:val="Light Grid Accent 2"/>
    <w:basedOn w:val="Tabelanormal"/>
    <w:uiPriority w:val="62"/>
    <w:semiHidden/>
    <w:unhideWhenUsed/>
    <w:rsid w:val="00D766DE"/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1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  <w:shd w:val="clear" w:color="auto" w:fill="FADECB" w:themeFill="accent2" w:themeFillTint="3F"/>
      </w:tcPr>
    </w:tblStylePr>
    <w:tblStylePr w:type="band2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</w:tcPr>
    </w:tblStylePr>
  </w:style>
  <w:style w:type="table" w:styleId="GradeClara-nfase3">
    <w:name w:val="Light Grid Accent 3"/>
    <w:basedOn w:val="Tabelanormal"/>
    <w:uiPriority w:val="62"/>
    <w:semiHidden/>
    <w:unhideWhenUsed/>
    <w:rsid w:val="00D766DE"/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GradeClara-nfase4">
    <w:name w:val="Light Grid Accent 4"/>
    <w:basedOn w:val="Tabelanormal"/>
    <w:uiPriority w:val="62"/>
    <w:semiHidden/>
    <w:unhideWhenUsed/>
    <w:rsid w:val="00D766DE"/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table" w:styleId="GradeClara-nfase5">
    <w:name w:val="Light Grid Accent 5"/>
    <w:basedOn w:val="Tabelanormal"/>
    <w:uiPriority w:val="62"/>
    <w:semiHidden/>
    <w:unhideWhenUsed/>
    <w:rsid w:val="00D766DE"/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1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  <w:shd w:val="clear" w:color="auto" w:fill="D0DBF0" w:themeFill="accent5" w:themeFillTint="3F"/>
      </w:tcPr>
    </w:tblStylePr>
    <w:tblStylePr w:type="band2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</w:tcPr>
    </w:tblStylePr>
  </w:style>
  <w:style w:type="table" w:styleId="GradeClara-nfase6">
    <w:name w:val="Light Grid Accent 6"/>
    <w:basedOn w:val="Tabelanormal"/>
    <w:uiPriority w:val="62"/>
    <w:semiHidden/>
    <w:unhideWhenUsed/>
    <w:rsid w:val="00D766DE"/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ListaEscura">
    <w:name w:val="Dark List"/>
    <w:basedOn w:val="Tabelanormal"/>
    <w:uiPriority w:val="70"/>
    <w:semiHidden/>
    <w:unhideWhenUsed/>
    <w:rsid w:val="00D766DE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Escura-nfase1">
    <w:name w:val="Dark List Accent 1"/>
    <w:basedOn w:val="Tabelanormal"/>
    <w:uiPriority w:val="70"/>
    <w:semiHidden/>
    <w:unhideWhenUsed/>
    <w:rsid w:val="00D766DE"/>
    <w:rPr>
      <w:color w:val="FFFFFF" w:themeColor="background1"/>
    </w:rPr>
    <w:tblPr>
      <w:tblStyleRowBandSize w:val="1"/>
      <w:tblStyleColBandSize w:val="1"/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4D78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E74B5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</w:style>
  <w:style w:type="table" w:styleId="ListaEscura-nfase2">
    <w:name w:val="Dark List Accent 2"/>
    <w:basedOn w:val="Tabelanormal"/>
    <w:uiPriority w:val="70"/>
    <w:semiHidden/>
    <w:unhideWhenUsed/>
    <w:rsid w:val="00D766DE"/>
    <w:rPr>
      <w:color w:val="FFFFFF" w:themeColor="background1"/>
    </w:rPr>
    <w:tblPr>
      <w:tblStyleRowBandSize w:val="1"/>
      <w:tblStyleColBandSize w:val="1"/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23B0B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45911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</w:style>
  <w:style w:type="table" w:styleId="ListaEscura-nfase3">
    <w:name w:val="Dark List Accent 3"/>
    <w:basedOn w:val="Tabelanormal"/>
    <w:uiPriority w:val="70"/>
    <w:semiHidden/>
    <w:unhideWhenUsed/>
    <w:rsid w:val="00D766DE"/>
    <w:rPr>
      <w:color w:val="FFFFFF" w:themeColor="background1"/>
    </w:rPr>
    <w:tblPr>
      <w:tblStyleRowBandSize w:val="1"/>
      <w:tblStyleColBandSize w:val="1"/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ListaEscura-nfase4">
    <w:name w:val="Dark List Accent 4"/>
    <w:basedOn w:val="Tabelanormal"/>
    <w:uiPriority w:val="70"/>
    <w:semiHidden/>
    <w:unhideWhenUsed/>
    <w:rsid w:val="00D766DE"/>
    <w:rPr>
      <w:color w:val="FFFFFF" w:themeColor="background1"/>
    </w:rPr>
    <w:tblPr>
      <w:tblStyleRowBandSize w:val="1"/>
      <w:tblStyleColBandSize w:val="1"/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table" w:styleId="ListaEscura-nfase5">
    <w:name w:val="Dark List Accent 5"/>
    <w:basedOn w:val="Tabelanormal"/>
    <w:uiPriority w:val="70"/>
    <w:semiHidden/>
    <w:unhideWhenUsed/>
    <w:rsid w:val="00D766DE"/>
    <w:rPr>
      <w:color w:val="FFFFFF" w:themeColor="background1"/>
    </w:rPr>
    <w:tblPr>
      <w:tblStyleRowBandSize w:val="1"/>
      <w:tblStyleColBandSize w:val="1"/>
    </w:tblPr>
    <w:tcPr>
      <w:shd w:val="clear" w:color="auto" w:fill="4472C4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3763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F5496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</w:style>
  <w:style w:type="table" w:styleId="ListaEscura-nfase6">
    <w:name w:val="Dark List Accent 6"/>
    <w:basedOn w:val="Tabelanormal"/>
    <w:uiPriority w:val="70"/>
    <w:rsid w:val="00D766DE"/>
    <w:rPr>
      <w:color w:val="FFFFFF" w:themeColor="background1"/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table" w:styleId="TabeladeLista1Clara">
    <w:name w:val="List Table 1 Light"/>
    <w:basedOn w:val="Tabelanormal"/>
    <w:uiPriority w:val="46"/>
    <w:rsid w:val="00D766DE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1Clara-nfase1">
    <w:name w:val="List Table 1 Light Accent 1"/>
    <w:basedOn w:val="Tabelanormal"/>
    <w:uiPriority w:val="46"/>
    <w:rsid w:val="00D766DE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eladeLista1Clara-nfase2">
    <w:name w:val="List Table 1 Light Accent 2"/>
    <w:basedOn w:val="Tabelanormal"/>
    <w:uiPriority w:val="46"/>
    <w:rsid w:val="00D766DE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deLista1Clara-nfase3">
    <w:name w:val="List Table 1 Light Accent 3"/>
    <w:basedOn w:val="Tabelanormal"/>
    <w:uiPriority w:val="46"/>
    <w:rsid w:val="00D766DE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Lista1Clara-nfase4">
    <w:name w:val="List Table 1 Light Accent 4"/>
    <w:basedOn w:val="Tabelanormal"/>
    <w:uiPriority w:val="46"/>
    <w:rsid w:val="00D766DE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Lista1Clara-nfase5">
    <w:name w:val="List Table 1 Light Accent 5"/>
    <w:basedOn w:val="Tabelanormal"/>
    <w:uiPriority w:val="46"/>
    <w:rsid w:val="00D766DE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abeladeLista1Clara-nfase6">
    <w:name w:val="List Table 1 Light Accent 6"/>
    <w:basedOn w:val="Tabelanormal"/>
    <w:uiPriority w:val="46"/>
    <w:rsid w:val="00D766DE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Lista2">
    <w:name w:val="List Table 2"/>
    <w:basedOn w:val="Tabelanormal"/>
    <w:uiPriority w:val="47"/>
    <w:rsid w:val="00D766DE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2-nfase1">
    <w:name w:val="List Table 2 Accent 1"/>
    <w:basedOn w:val="Tabelanormal"/>
    <w:uiPriority w:val="47"/>
    <w:rsid w:val="00D766DE"/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eladeLista2-nfase2">
    <w:name w:val="List Table 2 Accent 2"/>
    <w:basedOn w:val="Tabelanormal"/>
    <w:uiPriority w:val="47"/>
    <w:rsid w:val="00D766DE"/>
    <w:tblPr>
      <w:tblStyleRowBandSize w:val="1"/>
      <w:tblStyleColBandSize w:val="1"/>
      <w:tblBorders>
        <w:top w:val="single" w:sz="4" w:space="0" w:color="F4B083" w:themeColor="accent2" w:themeTint="99"/>
        <w:bottom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deLista2-nfase3">
    <w:name w:val="List Table 2 Accent 3"/>
    <w:basedOn w:val="Tabelanormal"/>
    <w:uiPriority w:val="47"/>
    <w:rsid w:val="00D766DE"/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Lista2-nfase4">
    <w:name w:val="List Table 2 Accent 4"/>
    <w:basedOn w:val="Tabelanormal"/>
    <w:uiPriority w:val="47"/>
    <w:rsid w:val="00D766DE"/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Lista2-nfase5">
    <w:name w:val="List Table 2 Accent 5"/>
    <w:basedOn w:val="Tabelanormal"/>
    <w:uiPriority w:val="47"/>
    <w:rsid w:val="00D766DE"/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abeladeLista2-nfase6">
    <w:name w:val="List Table 2 Accent 6"/>
    <w:basedOn w:val="Tabelanormal"/>
    <w:uiPriority w:val="47"/>
    <w:rsid w:val="00D766DE"/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Lista3">
    <w:name w:val="List Table 3"/>
    <w:basedOn w:val="Tabelanormal"/>
    <w:uiPriority w:val="48"/>
    <w:rsid w:val="00D766DE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eladeLista3-nfase1">
    <w:name w:val="List Table 3 Accent 1"/>
    <w:basedOn w:val="Tabelanormal"/>
    <w:uiPriority w:val="48"/>
    <w:rsid w:val="00D766DE"/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tblPr/>
      <w:tcPr>
        <w:tcBorders>
          <w:top w:val="single" w:sz="4" w:space="0" w:color="5B9BD5" w:themeColor="accent1"/>
          <w:bottom w:val="single" w:sz="4" w:space="0" w:color="5B9BD5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1"/>
          <w:left w:val="nil"/>
        </w:tcBorders>
      </w:tcPr>
    </w:tblStylePr>
    <w:tblStylePr w:type="swCell">
      <w:tblPr/>
      <w:tcPr>
        <w:tcBorders>
          <w:top w:val="double" w:sz="4" w:space="0" w:color="5B9BD5" w:themeColor="accent1"/>
          <w:right w:val="nil"/>
        </w:tcBorders>
      </w:tcPr>
    </w:tblStylePr>
  </w:style>
  <w:style w:type="table" w:styleId="TabeladeLista3-nfase2">
    <w:name w:val="List Table 3 Accent 2"/>
    <w:basedOn w:val="Tabelanormal"/>
    <w:uiPriority w:val="48"/>
    <w:rsid w:val="00D766DE"/>
    <w:tblPr>
      <w:tblStyleRowBandSize w:val="1"/>
      <w:tblStyleColBandSize w:val="1"/>
      <w:tblBorders>
        <w:top w:val="single" w:sz="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D7D31" w:themeColor="accent2"/>
          <w:right w:val="single" w:sz="4" w:space="0" w:color="ED7D31" w:themeColor="accent2"/>
        </w:tcBorders>
      </w:tcPr>
    </w:tblStylePr>
    <w:tblStylePr w:type="band1Horz">
      <w:tblPr/>
      <w:tcPr>
        <w:tcBorders>
          <w:top w:val="single" w:sz="4" w:space="0" w:color="ED7D31" w:themeColor="accent2"/>
          <w:bottom w:val="single" w:sz="4" w:space="0" w:color="ED7D31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D7D31" w:themeColor="accent2"/>
          <w:left w:val="nil"/>
        </w:tcBorders>
      </w:tcPr>
    </w:tblStylePr>
    <w:tblStylePr w:type="swCell">
      <w:tblPr/>
      <w:tcPr>
        <w:tcBorders>
          <w:top w:val="double" w:sz="4" w:space="0" w:color="ED7D31" w:themeColor="accent2"/>
          <w:right w:val="nil"/>
        </w:tcBorders>
      </w:tcPr>
    </w:tblStylePr>
  </w:style>
  <w:style w:type="table" w:styleId="TabeladeLista3-nfase3">
    <w:name w:val="List Table 3 Accent 3"/>
    <w:basedOn w:val="Tabelanormal"/>
    <w:uiPriority w:val="48"/>
    <w:rsid w:val="00D766DE"/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TabeladeLista3-nfase4">
    <w:name w:val="List Table 3 Accent 4"/>
    <w:basedOn w:val="Tabelanormal"/>
    <w:uiPriority w:val="48"/>
    <w:rsid w:val="00D766DE"/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TabeladeLista3-nfase5">
    <w:name w:val="List Table 3 Accent 5"/>
    <w:basedOn w:val="Tabelanormal"/>
    <w:uiPriority w:val="48"/>
    <w:rsid w:val="00D766DE"/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5"/>
          <w:right w:val="single" w:sz="4" w:space="0" w:color="4472C4" w:themeColor="accent5"/>
        </w:tcBorders>
      </w:tcPr>
    </w:tblStylePr>
    <w:tblStylePr w:type="band1Horz">
      <w:tblPr/>
      <w:tcPr>
        <w:tcBorders>
          <w:top w:val="single" w:sz="4" w:space="0" w:color="4472C4" w:themeColor="accent5"/>
          <w:bottom w:val="single" w:sz="4" w:space="0" w:color="4472C4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5"/>
          <w:left w:val="nil"/>
        </w:tcBorders>
      </w:tcPr>
    </w:tblStylePr>
    <w:tblStylePr w:type="swCell">
      <w:tblPr/>
      <w:tcPr>
        <w:tcBorders>
          <w:top w:val="double" w:sz="4" w:space="0" w:color="4472C4" w:themeColor="accent5"/>
          <w:right w:val="nil"/>
        </w:tcBorders>
      </w:tcPr>
    </w:tblStylePr>
  </w:style>
  <w:style w:type="table" w:styleId="TabeladeLista3-nfase6">
    <w:name w:val="List Table 3 Accent 6"/>
    <w:basedOn w:val="Tabelanormal"/>
    <w:uiPriority w:val="48"/>
    <w:rsid w:val="00D766DE"/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TabeladeLista4">
    <w:name w:val="List Table 4"/>
    <w:basedOn w:val="Tabelanormal"/>
    <w:uiPriority w:val="49"/>
    <w:rsid w:val="00D766DE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4-nfase1">
    <w:name w:val="List Table 4 Accent 1"/>
    <w:basedOn w:val="Tabelanormal"/>
    <w:uiPriority w:val="49"/>
    <w:rsid w:val="00D766DE"/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eladeLista4-nfase2">
    <w:name w:val="List Table 4 Accent 2"/>
    <w:basedOn w:val="Tabelanormal"/>
    <w:uiPriority w:val="49"/>
    <w:rsid w:val="00D766DE"/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deLista4-nfase3">
    <w:name w:val="List Table 4 Accent 3"/>
    <w:basedOn w:val="Tabelanormal"/>
    <w:uiPriority w:val="49"/>
    <w:rsid w:val="00D766DE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Lista4-nfase4">
    <w:name w:val="List Table 4 Accent 4"/>
    <w:basedOn w:val="Tabelanormal"/>
    <w:uiPriority w:val="49"/>
    <w:rsid w:val="00D766DE"/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Lista4-nfase5">
    <w:name w:val="List Table 4 Accent 5"/>
    <w:basedOn w:val="Tabelanormal"/>
    <w:uiPriority w:val="49"/>
    <w:rsid w:val="00D766DE"/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abeladeLista4-nfase6">
    <w:name w:val="List Table 4 Accent 6"/>
    <w:basedOn w:val="Tabelanormal"/>
    <w:uiPriority w:val="49"/>
    <w:rsid w:val="00D766DE"/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Lista5Escura">
    <w:name w:val="List Table 5 Dark"/>
    <w:basedOn w:val="Tabelanormal"/>
    <w:uiPriority w:val="50"/>
    <w:rsid w:val="00D766DE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1">
    <w:name w:val="List Table 5 Dark Accent 1"/>
    <w:basedOn w:val="Tabelanormal"/>
    <w:uiPriority w:val="50"/>
    <w:rsid w:val="00D766DE"/>
    <w:rPr>
      <w:color w:val="FFFFFF" w:themeColor="background1"/>
    </w:rPr>
    <w:tblPr>
      <w:tblStyleRowBandSize w:val="1"/>
      <w:tblStyleColBandSize w:val="1"/>
      <w:tblBorders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tblBorders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2">
    <w:name w:val="List Table 5 Dark Accent 2"/>
    <w:basedOn w:val="Tabelanormal"/>
    <w:uiPriority w:val="50"/>
    <w:rsid w:val="00D766DE"/>
    <w:rPr>
      <w:color w:val="FFFFFF" w:themeColor="background1"/>
    </w:rPr>
    <w:tblPr>
      <w:tblStyleRowBandSize w:val="1"/>
      <w:tblStyleColBandSize w:val="1"/>
      <w:tblBorders>
        <w:top w:val="single" w:sz="24" w:space="0" w:color="ED7D31" w:themeColor="accent2"/>
        <w:left w:val="single" w:sz="24" w:space="0" w:color="ED7D31" w:themeColor="accent2"/>
        <w:bottom w:val="single" w:sz="24" w:space="0" w:color="ED7D31" w:themeColor="accent2"/>
        <w:right w:val="single" w:sz="24" w:space="0" w:color="ED7D31" w:themeColor="accent2"/>
      </w:tblBorders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3">
    <w:name w:val="List Table 5 Dark Accent 3"/>
    <w:basedOn w:val="Tabelanormal"/>
    <w:uiPriority w:val="50"/>
    <w:rsid w:val="00D766DE"/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4">
    <w:name w:val="List Table 5 Dark Accent 4"/>
    <w:basedOn w:val="Tabelanormal"/>
    <w:uiPriority w:val="50"/>
    <w:rsid w:val="00D766DE"/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5">
    <w:name w:val="List Table 5 Dark Accent 5"/>
    <w:basedOn w:val="Tabelanormal"/>
    <w:uiPriority w:val="50"/>
    <w:rsid w:val="00D766DE"/>
    <w:rPr>
      <w:color w:val="FFFFFF" w:themeColor="background1"/>
    </w:rPr>
    <w:tblPr>
      <w:tblStyleRowBandSize w:val="1"/>
      <w:tblStyleColBandSize w:val="1"/>
      <w:tblBorders>
        <w:top w:val="single" w:sz="24" w:space="0" w:color="4472C4" w:themeColor="accent5"/>
        <w:left w:val="single" w:sz="24" w:space="0" w:color="4472C4" w:themeColor="accent5"/>
        <w:bottom w:val="single" w:sz="24" w:space="0" w:color="4472C4" w:themeColor="accent5"/>
        <w:right w:val="single" w:sz="24" w:space="0" w:color="4472C4" w:themeColor="accent5"/>
      </w:tblBorders>
    </w:tblPr>
    <w:tcPr>
      <w:shd w:val="clear" w:color="auto" w:fill="4472C4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6">
    <w:name w:val="List Table 5 Dark Accent 6"/>
    <w:basedOn w:val="Tabelanormal"/>
    <w:uiPriority w:val="50"/>
    <w:rsid w:val="00D766DE"/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6Colorida">
    <w:name w:val="List Table 6 Colorful"/>
    <w:basedOn w:val="Tabelanormal"/>
    <w:uiPriority w:val="51"/>
    <w:rsid w:val="00D766DE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6Colorida-nfase1">
    <w:name w:val="List Table 6 Colorful Accent 1"/>
    <w:basedOn w:val="Tabelanormal"/>
    <w:uiPriority w:val="51"/>
    <w:rsid w:val="00D766DE"/>
    <w:rPr>
      <w:color w:val="2E74B5" w:themeColor="accent1" w:themeShade="BF"/>
    </w:r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eladeLista6Colorida-nfase2">
    <w:name w:val="List Table 6 Colorful Accent 2"/>
    <w:basedOn w:val="Tabelanormal"/>
    <w:uiPriority w:val="51"/>
    <w:rsid w:val="00D766DE"/>
    <w:rPr>
      <w:color w:val="C45911" w:themeColor="accent2" w:themeShade="BF"/>
    </w:rPr>
    <w:tblPr>
      <w:tblStyleRowBandSize w:val="1"/>
      <w:tblStyleColBandSize w:val="1"/>
      <w:tblBorders>
        <w:top w:val="single" w:sz="4" w:space="0" w:color="ED7D31" w:themeColor="accent2"/>
        <w:bottom w:val="single" w:sz="4" w:space="0" w:color="ED7D31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ED7D31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deLista6Colorida-nfase3">
    <w:name w:val="List Table 6 Colorful Accent 3"/>
    <w:basedOn w:val="Tabelanormal"/>
    <w:uiPriority w:val="51"/>
    <w:rsid w:val="00D766DE"/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Lista6Colorida-nfase4">
    <w:name w:val="List Table 6 Colorful Accent 4"/>
    <w:basedOn w:val="Tabelanormal"/>
    <w:uiPriority w:val="51"/>
    <w:rsid w:val="00D766DE"/>
    <w:rPr>
      <w:color w:val="BF8F00" w:themeColor="accent4" w:themeShade="BF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Lista6Colorida-nfase5">
    <w:name w:val="List Table 6 Colorful Accent 5"/>
    <w:basedOn w:val="Tabelanormal"/>
    <w:uiPriority w:val="51"/>
    <w:rsid w:val="00D766DE"/>
    <w:rPr>
      <w:color w:val="2F5496" w:themeColor="accent5" w:themeShade="BF"/>
    </w:rPr>
    <w:tblPr>
      <w:tblStyleRowBandSize w:val="1"/>
      <w:tblStyleColBandSize w:val="1"/>
      <w:tblBorders>
        <w:top w:val="single" w:sz="4" w:space="0" w:color="4472C4" w:themeColor="accent5"/>
        <w:bottom w:val="single" w:sz="4" w:space="0" w:color="4472C4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4472C4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abeladeLista6Colorida-nfase6">
    <w:name w:val="List Table 6 Colorful Accent 6"/>
    <w:basedOn w:val="Tabelanormal"/>
    <w:uiPriority w:val="51"/>
    <w:rsid w:val="00D766DE"/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Lista7Colorida">
    <w:name w:val="List Table 7 Colorful"/>
    <w:basedOn w:val="Tabelanormal"/>
    <w:uiPriority w:val="52"/>
    <w:rsid w:val="00D766DE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1">
    <w:name w:val="List Table 7 Colorful Accent 1"/>
    <w:basedOn w:val="Tabelanormal"/>
    <w:uiPriority w:val="52"/>
    <w:rsid w:val="00D766DE"/>
    <w:rPr>
      <w:color w:val="2E74B5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2">
    <w:name w:val="List Table 7 Colorful Accent 2"/>
    <w:basedOn w:val="Tabelanormal"/>
    <w:uiPriority w:val="52"/>
    <w:rsid w:val="00D766DE"/>
    <w:rPr>
      <w:color w:val="C45911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D7D31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D7D31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D7D31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D7D31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3">
    <w:name w:val="List Table 7 Colorful Accent 3"/>
    <w:basedOn w:val="Tabelanormal"/>
    <w:uiPriority w:val="52"/>
    <w:rsid w:val="00D766DE"/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4">
    <w:name w:val="List Table 7 Colorful Accent 4"/>
    <w:basedOn w:val="Tabelanormal"/>
    <w:uiPriority w:val="52"/>
    <w:rsid w:val="00D766DE"/>
    <w:rPr>
      <w:color w:val="BF8F0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5">
    <w:name w:val="List Table 7 Colorful Accent 5"/>
    <w:basedOn w:val="Tabelanormal"/>
    <w:uiPriority w:val="52"/>
    <w:rsid w:val="00D766DE"/>
    <w:rPr>
      <w:color w:val="2F5496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472C4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472C4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472C4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472C4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6">
    <w:name w:val="List Table 7 Colorful Accent 6"/>
    <w:basedOn w:val="Tabelanormal"/>
    <w:uiPriority w:val="52"/>
    <w:rsid w:val="00D766DE"/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ssinaturadeEmail">
    <w:name w:val="E-mail Signature"/>
    <w:basedOn w:val="Normal"/>
    <w:link w:val="AssinaturadeEmailChar"/>
    <w:uiPriority w:val="99"/>
    <w:semiHidden/>
    <w:unhideWhenUsed/>
    <w:rsid w:val="00D766DE"/>
  </w:style>
  <w:style w:type="character" w:customStyle="1" w:styleId="AssinaturadeEmailChar">
    <w:name w:val="Assinatura de Email Char"/>
    <w:basedOn w:val="Fontepargpadro"/>
    <w:link w:val="AssinaturadeEmail"/>
    <w:uiPriority w:val="99"/>
    <w:semiHidden/>
    <w:rsid w:val="00D766DE"/>
    <w:rPr>
      <w:rFonts w:ascii="Calibri" w:hAnsi="Calibri" w:cs="Calibri"/>
    </w:rPr>
  </w:style>
  <w:style w:type="paragraph" w:styleId="Saudao">
    <w:name w:val="Salutation"/>
    <w:basedOn w:val="Normal"/>
    <w:next w:val="Normal"/>
    <w:link w:val="SaudaoChar"/>
    <w:uiPriority w:val="99"/>
    <w:semiHidden/>
    <w:unhideWhenUsed/>
    <w:rsid w:val="00D766DE"/>
  </w:style>
  <w:style w:type="character" w:customStyle="1" w:styleId="SaudaoChar">
    <w:name w:val="Saudação Char"/>
    <w:basedOn w:val="Fontepargpadro"/>
    <w:link w:val="Saudao"/>
    <w:uiPriority w:val="99"/>
    <w:semiHidden/>
    <w:rsid w:val="00D766DE"/>
    <w:rPr>
      <w:rFonts w:ascii="Calibri" w:hAnsi="Calibri" w:cs="Calibri"/>
    </w:rPr>
  </w:style>
  <w:style w:type="table" w:styleId="Tabelaemcolunas1">
    <w:name w:val="Table Columns 1"/>
    <w:basedOn w:val="Tabelanormal"/>
    <w:uiPriority w:val="99"/>
    <w:semiHidden/>
    <w:unhideWhenUsed/>
    <w:rsid w:val="00D766DE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2">
    <w:name w:val="Table Columns 2"/>
    <w:basedOn w:val="Tabelanormal"/>
    <w:uiPriority w:val="99"/>
    <w:semiHidden/>
    <w:unhideWhenUsed/>
    <w:rsid w:val="00D766DE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3">
    <w:name w:val="Table Columns 3"/>
    <w:basedOn w:val="Tabelanormal"/>
    <w:uiPriority w:val="99"/>
    <w:semiHidden/>
    <w:unhideWhenUsed/>
    <w:rsid w:val="00D766DE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4">
    <w:name w:val="Table Columns 4"/>
    <w:basedOn w:val="Tabelanormal"/>
    <w:uiPriority w:val="99"/>
    <w:semiHidden/>
    <w:unhideWhenUsed/>
    <w:rsid w:val="00D766DE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elaemcolunas5">
    <w:name w:val="Table Columns 5"/>
    <w:basedOn w:val="Tabelanormal"/>
    <w:uiPriority w:val="99"/>
    <w:semiHidden/>
    <w:unhideWhenUsed/>
    <w:rsid w:val="00D766DE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Assinatura">
    <w:name w:val="Signature"/>
    <w:basedOn w:val="Normal"/>
    <w:link w:val="AssinaturaChar"/>
    <w:uiPriority w:val="99"/>
    <w:semiHidden/>
    <w:unhideWhenUsed/>
    <w:rsid w:val="00D766DE"/>
    <w:pPr>
      <w:ind w:left="4320"/>
    </w:pPr>
  </w:style>
  <w:style w:type="character" w:customStyle="1" w:styleId="AssinaturaChar">
    <w:name w:val="Assinatura Char"/>
    <w:basedOn w:val="Fontepargpadro"/>
    <w:link w:val="Assinatura"/>
    <w:uiPriority w:val="99"/>
    <w:semiHidden/>
    <w:rsid w:val="00D766DE"/>
    <w:rPr>
      <w:rFonts w:ascii="Calibri" w:hAnsi="Calibri" w:cs="Calibri"/>
    </w:rPr>
  </w:style>
  <w:style w:type="table" w:styleId="TabelaSimples-1">
    <w:name w:val="Table Simple 1"/>
    <w:basedOn w:val="Tabelanormal"/>
    <w:uiPriority w:val="99"/>
    <w:semiHidden/>
    <w:unhideWhenUsed/>
    <w:rsid w:val="00D766DE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aSimples-2">
    <w:name w:val="Table Simple 2"/>
    <w:basedOn w:val="Tabelanormal"/>
    <w:uiPriority w:val="99"/>
    <w:semiHidden/>
    <w:unhideWhenUsed/>
    <w:rsid w:val="00D766DE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Simples-3">
    <w:name w:val="Table Simple 3"/>
    <w:basedOn w:val="Tabelanormal"/>
    <w:uiPriority w:val="99"/>
    <w:semiHidden/>
    <w:unhideWhenUsed/>
    <w:rsid w:val="00D766DE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util1">
    <w:name w:val="Table Subtle 1"/>
    <w:basedOn w:val="Tabelanormal"/>
    <w:uiPriority w:val="99"/>
    <w:semiHidden/>
    <w:unhideWhenUsed/>
    <w:rsid w:val="00D766DE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sutil2">
    <w:name w:val="Table Subtle 2"/>
    <w:basedOn w:val="Tabelanormal"/>
    <w:uiPriority w:val="99"/>
    <w:rsid w:val="00D766DE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Remissivo1">
    <w:name w:val="index 1"/>
    <w:basedOn w:val="Normal"/>
    <w:next w:val="Normal"/>
    <w:autoRedefine/>
    <w:uiPriority w:val="99"/>
    <w:semiHidden/>
    <w:unhideWhenUsed/>
    <w:rsid w:val="00D766DE"/>
    <w:pPr>
      <w:ind w:left="220" w:hanging="220"/>
    </w:pPr>
  </w:style>
  <w:style w:type="paragraph" w:styleId="Remissivo2">
    <w:name w:val="index 2"/>
    <w:basedOn w:val="Normal"/>
    <w:next w:val="Normal"/>
    <w:autoRedefine/>
    <w:uiPriority w:val="99"/>
    <w:semiHidden/>
    <w:unhideWhenUsed/>
    <w:rsid w:val="00D766DE"/>
    <w:pPr>
      <w:ind w:left="440" w:hanging="220"/>
    </w:pPr>
  </w:style>
  <w:style w:type="paragraph" w:styleId="Remissivo3">
    <w:name w:val="index 3"/>
    <w:basedOn w:val="Normal"/>
    <w:next w:val="Normal"/>
    <w:autoRedefine/>
    <w:uiPriority w:val="99"/>
    <w:semiHidden/>
    <w:unhideWhenUsed/>
    <w:rsid w:val="00D766DE"/>
    <w:pPr>
      <w:ind w:left="660" w:hanging="220"/>
    </w:pPr>
  </w:style>
  <w:style w:type="paragraph" w:styleId="Remissivo4">
    <w:name w:val="index 4"/>
    <w:basedOn w:val="Normal"/>
    <w:next w:val="Normal"/>
    <w:autoRedefine/>
    <w:uiPriority w:val="99"/>
    <w:semiHidden/>
    <w:unhideWhenUsed/>
    <w:rsid w:val="00D766DE"/>
    <w:pPr>
      <w:ind w:left="880" w:hanging="220"/>
    </w:pPr>
  </w:style>
  <w:style w:type="paragraph" w:styleId="Remissivo5">
    <w:name w:val="index 5"/>
    <w:basedOn w:val="Normal"/>
    <w:next w:val="Normal"/>
    <w:autoRedefine/>
    <w:uiPriority w:val="99"/>
    <w:semiHidden/>
    <w:unhideWhenUsed/>
    <w:rsid w:val="00D766DE"/>
    <w:pPr>
      <w:ind w:left="1100" w:hanging="220"/>
    </w:pPr>
  </w:style>
  <w:style w:type="paragraph" w:styleId="Remissivo6">
    <w:name w:val="index 6"/>
    <w:basedOn w:val="Normal"/>
    <w:next w:val="Normal"/>
    <w:autoRedefine/>
    <w:uiPriority w:val="99"/>
    <w:semiHidden/>
    <w:unhideWhenUsed/>
    <w:rsid w:val="00D766DE"/>
    <w:pPr>
      <w:ind w:left="1320" w:hanging="220"/>
    </w:pPr>
  </w:style>
  <w:style w:type="paragraph" w:styleId="Remissivo7">
    <w:name w:val="index 7"/>
    <w:basedOn w:val="Normal"/>
    <w:next w:val="Normal"/>
    <w:autoRedefine/>
    <w:uiPriority w:val="99"/>
    <w:semiHidden/>
    <w:unhideWhenUsed/>
    <w:rsid w:val="00D766DE"/>
    <w:pPr>
      <w:ind w:left="1540" w:hanging="220"/>
    </w:pPr>
  </w:style>
  <w:style w:type="paragraph" w:styleId="Remissivo8">
    <w:name w:val="index 8"/>
    <w:basedOn w:val="Normal"/>
    <w:next w:val="Normal"/>
    <w:autoRedefine/>
    <w:uiPriority w:val="99"/>
    <w:semiHidden/>
    <w:unhideWhenUsed/>
    <w:rsid w:val="00D766DE"/>
    <w:pPr>
      <w:ind w:left="1760" w:hanging="220"/>
    </w:pPr>
  </w:style>
  <w:style w:type="paragraph" w:styleId="Remissivo9">
    <w:name w:val="index 9"/>
    <w:basedOn w:val="Normal"/>
    <w:next w:val="Normal"/>
    <w:autoRedefine/>
    <w:uiPriority w:val="99"/>
    <w:semiHidden/>
    <w:unhideWhenUsed/>
    <w:rsid w:val="00D766DE"/>
    <w:pPr>
      <w:ind w:left="1980" w:hanging="220"/>
    </w:pPr>
  </w:style>
  <w:style w:type="paragraph" w:styleId="Ttulodendiceremissivo">
    <w:name w:val="index heading"/>
    <w:basedOn w:val="Normal"/>
    <w:next w:val="Remissivo1"/>
    <w:uiPriority w:val="99"/>
    <w:semiHidden/>
    <w:unhideWhenUsed/>
    <w:rsid w:val="00D766DE"/>
    <w:rPr>
      <w:rFonts w:ascii="Calibri Light" w:eastAsiaTheme="majorEastAsia" w:hAnsi="Calibri Light" w:cs="Calibri Light"/>
      <w:b/>
      <w:bCs/>
    </w:rPr>
  </w:style>
  <w:style w:type="paragraph" w:styleId="Encerramento">
    <w:name w:val="Closing"/>
    <w:basedOn w:val="Normal"/>
    <w:link w:val="EncerramentoChar"/>
    <w:uiPriority w:val="99"/>
    <w:semiHidden/>
    <w:unhideWhenUsed/>
    <w:rsid w:val="00D766DE"/>
    <w:pPr>
      <w:ind w:left="4320"/>
    </w:pPr>
  </w:style>
  <w:style w:type="character" w:customStyle="1" w:styleId="EncerramentoChar">
    <w:name w:val="Encerramento Char"/>
    <w:basedOn w:val="Fontepargpadro"/>
    <w:link w:val="Encerramento"/>
    <w:uiPriority w:val="99"/>
    <w:semiHidden/>
    <w:rsid w:val="00D766DE"/>
    <w:rPr>
      <w:rFonts w:ascii="Calibri" w:hAnsi="Calibri" w:cs="Calibri"/>
    </w:rPr>
  </w:style>
  <w:style w:type="table" w:styleId="Tabelacomgrade">
    <w:name w:val="Table Grid"/>
    <w:basedOn w:val="Tabelanormal"/>
    <w:uiPriority w:val="39"/>
    <w:rsid w:val="00D766D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mgrade1">
    <w:name w:val="Table Grid 1"/>
    <w:basedOn w:val="Tabelanormal"/>
    <w:uiPriority w:val="99"/>
    <w:semiHidden/>
    <w:unhideWhenUsed/>
    <w:rsid w:val="00D766DE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2">
    <w:name w:val="Table Grid 2"/>
    <w:basedOn w:val="Tabelanormal"/>
    <w:uiPriority w:val="99"/>
    <w:semiHidden/>
    <w:unhideWhenUsed/>
    <w:rsid w:val="00D766DE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3">
    <w:name w:val="Table Grid 3"/>
    <w:basedOn w:val="Tabelanormal"/>
    <w:uiPriority w:val="99"/>
    <w:semiHidden/>
    <w:unhideWhenUsed/>
    <w:rsid w:val="00D766DE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4">
    <w:name w:val="Table Grid 4"/>
    <w:basedOn w:val="Tabelanormal"/>
    <w:uiPriority w:val="99"/>
    <w:semiHidden/>
    <w:unhideWhenUsed/>
    <w:rsid w:val="00D766DE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5">
    <w:name w:val="Table Grid 5"/>
    <w:basedOn w:val="Tabelanormal"/>
    <w:uiPriority w:val="99"/>
    <w:semiHidden/>
    <w:unhideWhenUsed/>
    <w:rsid w:val="00D766DE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6">
    <w:name w:val="Table Grid 6"/>
    <w:basedOn w:val="Tabelanormal"/>
    <w:uiPriority w:val="99"/>
    <w:semiHidden/>
    <w:unhideWhenUsed/>
    <w:rsid w:val="00D766DE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7">
    <w:name w:val="Table Grid 7"/>
    <w:basedOn w:val="Tabelanormal"/>
    <w:uiPriority w:val="99"/>
    <w:semiHidden/>
    <w:unhideWhenUsed/>
    <w:rsid w:val="00D766DE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8">
    <w:name w:val="Table Grid 8"/>
    <w:basedOn w:val="Tabelanormal"/>
    <w:uiPriority w:val="99"/>
    <w:semiHidden/>
    <w:unhideWhenUsed/>
    <w:rsid w:val="00D766DE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eGradeClara">
    <w:name w:val="Grid Table Light"/>
    <w:basedOn w:val="Tabelanormal"/>
    <w:uiPriority w:val="40"/>
    <w:rsid w:val="00D766DE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adeGrade1Clara">
    <w:name w:val="Grid Table 1 Light"/>
    <w:basedOn w:val="Tabelanormal"/>
    <w:uiPriority w:val="46"/>
    <w:rsid w:val="00D766DE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1">
    <w:name w:val="Grid Table 1 Light Accent 1"/>
    <w:basedOn w:val="Tabelanormal"/>
    <w:uiPriority w:val="46"/>
    <w:rsid w:val="00D766DE"/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2">
    <w:name w:val="Grid Table 1 Light Accent 2"/>
    <w:basedOn w:val="Tabelanormal"/>
    <w:uiPriority w:val="46"/>
    <w:rsid w:val="00D766DE"/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3">
    <w:name w:val="Grid Table 1 Light Accent 3"/>
    <w:basedOn w:val="Tabelanormal"/>
    <w:uiPriority w:val="46"/>
    <w:rsid w:val="00D766DE"/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4">
    <w:name w:val="Grid Table 1 Light Accent 4"/>
    <w:basedOn w:val="Tabelanormal"/>
    <w:uiPriority w:val="46"/>
    <w:rsid w:val="00D766DE"/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5">
    <w:name w:val="Grid Table 1 Light Accent 5"/>
    <w:basedOn w:val="Tabelanormal"/>
    <w:uiPriority w:val="46"/>
    <w:rsid w:val="00D766DE"/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6">
    <w:name w:val="Grid Table 1 Light Accent 6"/>
    <w:basedOn w:val="Tabelanormal"/>
    <w:uiPriority w:val="46"/>
    <w:rsid w:val="00D766DE"/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2">
    <w:name w:val="Grid Table 2"/>
    <w:basedOn w:val="Tabelanormal"/>
    <w:uiPriority w:val="47"/>
    <w:rsid w:val="00D766DE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2-nfase1">
    <w:name w:val="Grid Table 2 Accent 1"/>
    <w:basedOn w:val="Tabelanormal"/>
    <w:uiPriority w:val="47"/>
    <w:rsid w:val="00D766DE"/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eladeGrade2-nfase2">
    <w:name w:val="Grid Table 2 Accent 2"/>
    <w:basedOn w:val="Tabelanormal"/>
    <w:uiPriority w:val="47"/>
    <w:rsid w:val="00D766DE"/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deGrade2-nfase3">
    <w:name w:val="Grid Table 2 Accent 3"/>
    <w:basedOn w:val="Tabelanormal"/>
    <w:uiPriority w:val="47"/>
    <w:rsid w:val="00D766DE"/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Grade2-nfase4">
    <w:name w:val="Grid Table 2 Accent 4"/>
    <w:basedOn w:val="Tabelanormal"/>
    <w:uiPriority w:val="47"/>
    <w:rsid w:val="00D766DE"/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Grade2-nfase5">
    <w:name w:val="Grid Table 2 Accent 5"/>
    <w:basedOn w:val="Tabelanormal"/>
    <w:uiPriority w:val="47"/>
    <w:rsid w:val="00D766DE"/>
    <w:tblPr>
      <w:tblStyleRowBandSize w:val="1"/>
      <w:tblStyleColBandSize w:val="1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abeladeGrade2-nfase6">
    <w:name w:val="Grid Table 2 Accent 6"/>
    <w:basedOn w:val="Tabelanormal"/>
    <w:uiPriority w:val="47"/>
    <w:rsid w:val="00D766DE"/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Grade3">
    <w:name w:val="Grid Table 3"/>
    <w:basedOn w:val="Tabelanormal"/>
    <w:uiPriority w:val="48"/>
    <w:rsid w:val="00D766DE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ade3-nfase1">
    <w:name w:val="Grid Table 3 Accent 1"/>
    <w:basedOn w:val="Tabelanormal"/>
    <w:uiPriority w:val="48"/>
    <w:rsid w:val="00D766DE"/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TabeladeGrade3-nfase2">
    <w:name w:val="Grid Table 3 Accent 2"/>
    <w:basedOn w:val="Tabelanormal"/>
    <w:uiPriority w:val="48"/>
    <w:rsid w:val="00D766DE"/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TabeladeGrade3-nfase3">
    <w:name w:val="Grid Table 3 Accent 3"/>
    <w:basedOn w:val="Tabelanormal"/>
    <w:uiPriority w:val="48"/>
    <w:rsid w:val="00D766DE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TabeladeGrade3-nfase4">
    <w:name w:val="Grid Table 3 Accent 4"/>
    <w:basedOn w:val="Tabelanormal"/>
    <w:uiPriority w:val="48"/>
    <w:rsid w:val="00D766DE"/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TabeladeGrade3-nfase5">
    <w:name w:val="Grid Table 3 Accent 5"/>
    <w:basedOn w:val="Tabelanormal"/>
    <w:uiPriority w:val="48"/>
    <w:rsid w:val="00D766DE"/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styleId="TabeladeGrade3-nfase6">
    <w:name w:val="Grid Table 3 Accent 6"/>
    <w:basedOn w:val="Tabelanormal"/>
    <w:uiPriority w:val="48"/>
    <w:rsid w:val="00D766DE"/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TabeladeGrade4">
    <w:name w:val="Grid Table 4"/>
    <w:basedOn w:val="Tabelanormal"/>
    <w:uiPriority w:val="49"/>
    <w:rsid w:val="00D766DE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4-nfase1">
    <w:name w:val="Grid Table 4 Accent 1"/>
    <w:basedOn w:val="Tabelanormal"/>
    <w:uiPriority w:val="49"/>
    <w:rsid w:val="00D766DE"/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eladeGrade4-nfase2">
    <w:name w:val="Grid Table 4 Accent 2"/>
    <w:basedOn w:val="Tabelanormal"/>
    <w:uiPriority w:val="49"/>
    <w:rsid w:val="00D766DE"/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deGrade4-nfase3">
    <w:name w:val="Grid Table 4 Accent 3"/>
    <w:basedOn w:val="Tabelanormal"/>
    <w:uiPriority w:val="49"/>
    <w:rsid w:val="00D766DE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Grade4-nfase4">
    <w:name w:val="Grid Table 4 Accent 4"/>
    <w:basedOn w:val="Tabelanormal"/>
    <w:uiPriority w:val="49"/>
    <w:rsid w:val="00D766DE"/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Grade4-nfase5">
    <w:name w:val="Grid Table 4 Accent 5"/>
    <w:basedOn w:val="Tabelanormal"/>
    <w:uiPriority w:val="49"/>
    <w:rsid w:val="00D766DE"/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abeladeGrade4-nfase6">
    <w:name w:val="Grid Table 4 Accent 6"/>
    <w:basedOn w:val="Tabelanormal"/>
    <w:uiPriority w:val="49"/>
    <w:rsid w:val="00D766DE"/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Grade5Escura">
    <w:name w:val="Grid Table 5 Dark"/>
    <w:basedOn w:val="Tabelanormal"/>
    <w:uiPriority w:val="50"/>
    <w:rsid w:val="00D766DE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eladeGrade5Escura-nfase1">
    <w:name w:val="Grid Table 5 Dark Accent 1"/>
    <w:basedOn w:val="Tabelanormal"/>
    <w:uiPriority w:val="50"/>
    <w:rsid w:val="00D766DE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table" w:styleId="TabeladeGrade5Escura-nfase2">
    <w:name w:val="Grid Table 5 Dark Accent 2"/>
    <w:basedOn w:val="Tabelanormal"/>
    <w:uiPriority w:val="50"/>
    <w:rsid w:val="00D766DE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TabeladeGrade5Escura-nfase3">
    <w:name w:val="Grid Table 5 Dark Accent 3"/>
    <w:basedOn w:val="Tabelanormal"/>
    <w:uiPriority w:val="50"/>
    <w:rsid w:val="00D766DE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TabeladeGrade5Escura-nfase4">
    <w:name w:val="Grid Table 5 Dark Accent 4"/>
    <w:basedOn w:val="Tabelanormal"/>
    <w:uiPriority w:val="50"/>
    <w:rsid w:val="00D766DE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TabeladeGrade5Escura-nfase5">
    <w:name w:val="Grid Table 5 Dark Accent 5"/>
    <w:basedOn w:val="Tabelanormal"/>
    <w:uiPriority w:val="50"/>
    <w:rsid w:val="00D766DE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table" w:styleId="TabeladeGrade5Escura-nfase6">
    <w:name w:val="Grid Table 5 Dark Accent 6"/>
    <w:basedOn w:val="Tabelanormal"/>
    <w:uiPriority w:val="50"/>
    <w:rsid w:val="00D766DE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TabeladeGrade6Colorida">
    <w:name w:val="Grid Table 6 Colorful"/>
    <w:basedOn w:val="Tabelanormal"/>
    <w:uiPriority w:val="51"/>
    <w:rsid w:val="00D766DE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6Colorida-nfase1">
    <w:name w:val="Grid Table 6 Colorful Accent 1"/>
    <w:basedOn w:val="Tabelanormal"/>
    <w:uiPriority w:val="51"/>
    <w:rsid w:val="00D766DE"/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eladeGrade6Colorida-nfase2">
    <w:name w:val="Grid Table 6 Colorful Accent 2"/>
    <w:basedOn w:val="Tabelanormal"/>
    <w:uiPriority w:val="51"/>
    <w:rsid w:val="00D766DE"/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deGrade6Colorida-nfase3">
    <w:name w:val="Grid Table 6 Colorful Accent 3"/>
    <w:basedOn w:val="Tabelanormal"/>
    <w:uiPriority w:val="51"/>
    <w:rsid w:val="00D766DE"/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Grade6Colorida-nfase4">
    <w:name w:val="Grid Table 6 Colorful Accent 4"/>
    <w:basedOn w:val="Tabelanormal"/>
    <w:uiPriority w:val="51"/>
    <w:rsid w:val="00D766DE"/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Grade6Colorida-nfase5">
    <w:name w:val="Grid Table 6 Colorful Accent 5"/>
    <w:basedOn w:val="Tabelanormal"/>
    <w:uiPriority w:val="51"/>
    <w:rsid w:val="00D766DE"/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abeladeGrade6Colorida-nfase6">
    <w:name w:val="Grid Table 6 Colorful Accent 6"/>
    <w:basedOn w:val="Tabelanormal"/>
    <w:uiPriority w:val="51"/>
    <w:rsid w:val="00D766DE"/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Grade7Colorida">
    <w:name w:val="Grid Table 7 Colorful"/>
    <w:basedOn w:val="Tabelanormal"/>
    <w:uiPriority w:val="52"/>
    <w:rsid w:val="00D766DE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ade7Colorida-nfase1">
    <w:name w:val="Grid Table 7 Colorful Accent 1"/>
    <w:basedOn w:val="Tabelanormal"/>
    <w:uiPriority w:val="52"/>
    <w:rsid w:val="00D766DE"/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TabeladeGrade7Colorida-nfase2">
    <w:name w:val="Grid Table 7 Colorful Accent 2"/>
    <w:basedOn w:val="Tabelanormal"/>
    <w:uiPriority w:val="52"/>
    <w:rsid w:val="00D766DE"/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TabeladeGrade7Colorida-nfase3">
    <w:name w:val="Grid Table 7 Colorful Accent 3"/>
    <w:basedOn w:val="Tabelanormal"/>
    <w:uiPriority w:val="52"/>
    <w:rsid w:val="00D766DE"/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TabeladeGrade7Colorida-nfase4">
    <w:name w:val="Grid Table 7 Colorful Accent 4"/>
    <w:basedOn w:val="Tabelanormal"/>
    <w:uiPriority w:val="52"/>
    <w:rsid w:val="00D766DE"/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TabeladeGrade7Colorida-nfase5">
    <w:name w:val="Grid Table 7 Colorful Accent 5"/>
    <w:basedOn w:val="Tabelanormal"/>
    <w:uiPriority w:val="52"/>
    <w:rsid w:val="00D766DE"/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styleId="TabeladeGrade7Colorida-nfase6">
    <w:name w:val="Grid Table 7 Colorful Accent 6"/>
    <w:basedOn w:val="Tabelanormal"/>
    <w:uiPriority w:val="52"/>
    <w:rsid w:val="00D766DE"/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TabeladaWeb1">
    <w:name w:val="Table Web 1"/>
    <w:basedOn w:val="Tabelanormal"/>
    <w:uiPriority w:val="99"/>
    <w:semiHidden/>
    <w:unhideWhenUsed/>
    <w:rsid w:val="00D766DE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2">
    <w:name w:val="Table Web 2"/>
    <w:basedOn w:val="Tabelanormal"/>
    <w:uiPriority w:val="99"/>
    <w:semiHidden/>
    <w:unhideWhenUsed/>
    <w:rsid w:val="00D766DE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3">
    <w:name w:val="Table Web 3"/>
    <w:basedOn w:val="Tabelanormal"/>
    <w:uiPriority w:val="99"/>
    <w:rsid w:val="00D766DE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Refdenotaderodap">
    <w:name w:val="footnote reference"/>
    <w:basedOn w:val="Fontepargpadro"/>
    <w:uiPriority w:val="99"/>
    <w:semiHidden/>
    <w:unhideWhenUsed/>
    <w:rsid w:val="00D766DE"/>
    <w:rPr>
      <w:rFonts w:ascii="Calibri" w:hAnsi="Calibri" w:cs="Calibri"/>
      <w:vertAlign w:val="superscript"/>
    </w:rPr>
  </w:style>
  <w:style w:type="character" w:styleId="Nmerodelinha">
    <w:name w:val="line number"/>
    <w:basedOn w:val="Fontepargpadro"/>
    <w:uiPriority w:val="99"/>
    <w:semiHidden/>
    <w:unhideWhenUsed/>
    <w:rsid w:val="00D766DE"/>
    <w:rPr>
      <w:rFonts w:ascii="Calibri" w:hAnsi="Calibri" w:cs="Calibri"/>
    </w:rPr>
  </w:style>
  <w:style w:type="table" w:styleId="Tabelacomefeitos3D1">
    <w:name w:val="Table 3D effects 1"/>
    <w:basedOn w:val="Tabelanormal"/>
    <w:uiPriority w:val="99"/>
    <w:semiHidden/>
    <w:unhideWhenUsed/>
    <w:rsid w:val="00D766DE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comefeitos3D2">
    <w:name w:val="Table 3D effects 2"/>
    <w:basedOn w:val="Tabelanormal"/>
    <w:uiPriority w:val="99"/>
    <w:semiHidden/>
    <w:unhideWhenUsed/>
    <w:rsid w:val="00D766DE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efeitos3D3">
    <w:name w:val="Table 3D effects 3"/>
    <w:basedOn w:val="Tabelanormal"/>
    <w:uiPriority w:val="99"/>
    <w:semiHidden/>
    <w:unhideWhenUsed/>
    <w:rsid w:val="00D766DE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tema">
    <w:name w:val="Table Theme"/>
    <w:basedOn w:val="Tabelanormal"/>
    <w:uiPriority w:val="99"/>
    <w:semiHidden/>
    <w:unhideWhenUsed/>
    <w:rsid w:val="00D766D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merodepgina">
    <w:name w:val="page number"/>
    <w:basedOn w:val="Fontepargpadro"/>
    <w:uiPriority w:val="99"/>
    <w:semiHidden/>
    <w:unhideWhenUsed/>
    <w:rsid w:val="00D766DE"/>
    <w:rPr>
      <w:rFonts w:ascii="Calibri" w:hAnsi="Calibri" w:cs="Calibri"/>
    </w:rPr>
  </w:style>
  <w:style w:type="character" w:customStyle="1" w:styleId="style-scope">
    <w:name w:val="style-scope"/>
    <w:basedOn w:val="Fontepargpadro"/>
    <w:rsid w:val="007225C9"/>
  </w:style>
  <w:style w:type="character" w:customStyle="1" w:styleId="yt-core-attributed-string--link-inherit-color">
    <w:name w:val="yt-core-attributed-string--link-inherit-color"/>
    <w:basedOn w:val="Fontepargpadro"/>
    <w:rsid w:val="007225C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354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380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06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27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585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03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35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978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6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84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1.png"/><Relationship Id="rId18" Type="http://schemas.openxmlformats.org/officeDocument/2006/relationships/image" Target="media/image5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7" Type="http://schemas.openxmlformats.org/officeDocument/2006/relationships/webSettings" Target="webSettings.xml"/><Relationship Id="rId12" Type="http://schemas.openxmlformats.org/officeDocument/2006/relationships/hyperlink" Target="http://www.dom&#237;nio.TLD/URL" TargetMode="External"/><Relationship Id="rId17" Type="http://schemas.openxmlformats.org/officeDocument/2006/relationships/image" Target="media/image4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yperlink" Target="https://github.com/gustavoguanabara/html-css/blob/master/aulas-pdf/14%20-%20Fontes.pdf" TargetMode="External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://www.github.com/gustavoguanabara" TargetMode="External"/><Relationship Id="rId24" Type="http://schemas.openxmlformats.org/officeDocument/2006/relationships/header" Target="header1.xml"/><Relationship Id="rId5" Type="http://schemas.openxmlformats.org/officeDocument/2006/relationships/styles" Target="styles.xml"/><Relationship Id="rId15" Type="http://schemas.openxmlformats.org/officeDocument/2006/relationships/image" Target="media/image3.png"/><Relationship Id="rId23" Type="http://schemas.openxmlformats.org/officeDocument/2006/relationships/hyperlink" Target="https://www.youtube.com/live/bsI6P_IM_hg?si=6Oxzi1HZfd_0npnk" TargetMode="External"/><Relationship Id="rId10" Type="http://schemas.openxmlformats.org/officeDocument/2006/relationships/hyperlink" Target="https://www.youtube.com/redirect?event=video_description&amp;redir_token=QUFFLUhqa2tXS04zN09VQ3JYUWRaTDZZMG41Vmc0alB6QXxBQ3Jtc0tsREV0MzVJTHd6MUt0cjBlamVqMGR4dHA1cFJ6WXJiOXBORFBWVDRjbHpFaElGRFd3U3RPMTJWdmJlQnNmTk5NZUxXT2xackgxal9QbzZDN3BtemVRQnBUWjNvYTJuVDBUY2pkNVBKcjFBZnZDcjZoUQ&amp;q=https%3A%2F%2Fgithub.com%2Fgustavoguanabara%2Fhtml-css%2Ftree%2Fmaster%2Faulas-pdf&amp;v=F74GKCLXUWM" TargetMode="External"/><Relationship Id="rId19" Type="http://schemas.openxmlformats.org/officeDocument/2006/relationships/image" Target="media/image6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2.png"/><Relationship Id="rId22" Type="http://schemas.openxmlformats.org/officeDocument/2006/relationships/image" Target="media/image9.png"/><Relationship Id="rId27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u&#225;rio\AppData\Local\Microsoft\Office\16.0\DTS\pt-BR%7b275B68AB-1BE7-47A3-8B86-8C263688B816%7d\%7b6B30874B-C2DE-456E-8089-702D8EB4BE2A%7dtf02786999_win32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ocLastLocAttemptVersionTypeLookup xmlns="4873beb7-5857-4685-be1f-d57550cc96cc" xsi:nil="true"/>
    <MarketSpecific xmlns="4873beb7-5857-4685-be1f-d57550cc96cc">false</MarketSpecific>
    <ApprovalStatus xmlns="4873beb7-5857-4685-be1f-d57550cc96cc">InProgress</ApprovalStatus>
    <LocComments xmlns="4873beb7-5857-4685-be1f-d57550cc96cc" xsi:nil="true"/>
    <DirectSourceMarket xmlns="4873beb7-5857-4685-be1f-d57550cc96cc" xsi:nil="true"/>
    <LocPublishedLinkedAssetsLookup xmlns="4873beb7-5857-4685-be1f-d57550cc96cc" xsi:nil="true"/>
    <ThumbnailAssetId xmlns="4873beb7-5857-4685-be1f-d57550cc96cc" xsi:nil="true"/>
    <PrimaryImageGen xmlns="4873beb7-5857-4685-be1f-d57550cc96cc">true</PrimaryImageGen>
    <LegacyData xmlns="4873beb7-5857-4685-be1f-d57550cc96cc" xsi:nil="true"/>
    <LocNewPublishedVersionLookup xmlns="4873beb7-5857-4685-be1f-d57550cc96cc" xsi:nil="true"/>
    <NumericId xmlns="4873beb7-5857-4685-be1f-d57550cc96cc">102787001</NumericId>
    <TPFriendlyName xmlns="4873beb7-5857-4685-be1f-d57550cc96cc" xsi:nil="true"/>
    <LocOverallPublishStatusLookup xmlns="4873beb7-5857-4685-be1f-d57550cc96cc" xsi:nil="true"/>
    <LocRecommendedHandoff xmlns="4873beb7-5857-4685-be1f-d57550cc96cc" xsi:nil="true"/>
    <BlockPublish xmlns="4873beb7-5857-4685-be1f-d57550cc96cc">false</BlockPublish>
    <BusinessGroup xmlns="4873beb7-5857-4685-be1f-d57550cc96cc" xsi:nil="true"/>
    <OpenTemplate xmlns="4873beb7-5857-4685-be1f-d57550cc96cc">true</OpenTemplate>
    <SourceTitle xmlns="4873beb7-5857-4685-be1f-d57550cc96cc" xsi:nil="true"/>
    <LocOverallLocStatusLookup xmlns="4873beb7-5857-4685-be1f-d57550cc96cc" xsi:nil="true"/>
    <APEditor xmlns="4873beb7-5857-4685-be1f-d57550cc96cc">
      <UserInfo>
        <DisplayName/>
        <AccountId xsi:nil="true"/>
        <AccountType/>
      </UserInfo>
    </APEditor>
    <UALocComments xmlns="4873beb7-5857-4685-be1f-d57550cc96cc" xsi:nil="true"/>
    <IntlLangReviewDate xmlns="4873beb7-5857-4685-be1f-d57550cc96cc" xsi:nil="true"/>
    <PublishStatusLookup xmlns="4873beb7-5857-4685-be1f-d57550cc96cc">
      <Value>1343188</Value>
    </PublishStatusLookup>
    <ParentAssetId xmlns="4873beb7-5857-4685-be1f-d57550cc96cc" xsi:nil="true"/>
    <FeatureTagsTaxHTField0 xmlns="4873beb7-5857-4685-be1f-d57550cc96cc">
      <Terms xmlns="http://schemas.microsoft.com/office/infopath/2007/PartnerControls"/>
    </FeatureTagsTaxHTField0>
    <MachineTranslated xmlns="4873beb7-5857-4685-be1f-d57550cc96cc">false</MachineTranslated>
    <Providers xmlns="4873beb7-5857-4685-be1f-d57550cc96cc" xsi:nil="true"/>
    <OriginalSourceMarket xmlns="4873beb7-5857-4685-be1f-d57550cc96cc" xsi:nil="true"/>
    <APDescription xmlns="4873beb7-5857-4685-be1f-d57550cc96cc" xsi:nil="true"/>
    <ContentItem xmlns="4873beb7-5857-4685-be1f-d57550cc96cc" xsi:nil="true"/>
    <ClipArtFilename xmlns="4873beb7-5857-4685-be1f-d57550cc96cc" xsi:nil="true"/>
    <TPInstallLocation xmlns="4873beb7-5857-4685-be1f-d57550cc96cc" xsi:nil="true"/>
    <TimesCloned xmlns="4873beb7-5857-4685-be1f-d57550cc96cc" xsi:nil="true"/>
    <PublishTargets xmlns="4873beb7-5857-4685-be1f-d57550cc96cc">OfficeOnlineVNext</PublishTargets>
    <AcquiredFrom xmlns="4873beb7-5857-4685-be1f-d57550cc96cc">Internal MS</AcquiredFrom>
    <AssetStart xmlns="4873beb7-5857-4685-be1f-d57550cc96cc">2011-11-23T17:29:00+00:00</AssetStart>
    <FriendlyTitle xmlns="4873beb7-5857-4685-be1f-d57550cc96cc" xsi:nil="true"/>
    <Provider xmlns="4873beb7-5857-4685-be1f-d57550cc96cc" xsi:nil="true"/>
    <LastHandOff xmlns="4873beb7-5857-4685-be1f-d57550cc96cc" xsi:nil="true"/>
    <TPClientViewer xmlns="4873beb7-5857-4685-be1f-d57550cc96cc" xsi:nil="true"/>
    <TemplateStatus xmlns="4873beb7-5857-4685-be1f-d57550cc96cc">Complete</TemplateStatus>
    <Downloads xmlns="4873beb7-5857-4685-be1f-d57550cc96cc">0</Downloads>
    <OOCacheId xmlns="4873beb7-5857-4685-be1f-d57550cc96cc" xsi:nil="true"/>
    <IsDeleted xmlns="4873beb7-5857-4685-be1f-d57550cc96cc">false</IsDeleted>
    <LocPublishedDependentAssetsLookup xmlns="4873beb7-5857-4685-be1f-d57550cc96cc" xsi:nil="true"/>
    <AssetExpire xmlns="4873beb7-5857-4685-be1f-d57550cc96cc">2029-05-12T07:00:00+00:00</AssetExpire>
    <CSXSubmissionMarket xmlns="4873beb7-5857-4685-be1f-d57550cc96cc" xsi:nil="true"/>
    <DSATActionTaken xmlns="4873beb7-5857-4685-be1f-d57550cc96cc" xsi:nil="true"/>
    <SubmitterId xmlns="4873beb7-5857-4685-be1f-d57550cc96cc" xsi:nil="true"/>
    <EditorialTags xmlns="4873beb7-5857-4685-be1f-d57550cc96cc" xsi:nil="true"/>
    <TPExecutable xmlns="4873beb7-5857-4685-be1f-d57550cc96cc" xsi:nil="true"/>
    <CSXSubmissionDate xmlns="4873beb7-5857-4685-be1f-d57550cc96cc" xsi:nil="true"/>
    <CSXUpdate xmlns="4873beb7-5857-4685-be1f-d57550cc96cc">false</CSXUpdate>
    <AssetType xmlns="4873beb7-5857-4685-be1f-d57550cc96cc">TP</AssetType>
    <ApprovalLog xmlns="4873beb7-5857-4685-be1f-d57550cc96cc" xsi:nil="true"/>
    <BugNumber xmlns="4873beb7-5857-4685-be1f-d57550cc96cc" xsi:nil="true"/>
    <OriginAsset xmlns="4873beb7-5857-4685-be1f-d57550cc96cc" xsi:nil="true"/>
    <TPComponent xmlns="4873beb7-5857-4685-be1f-d57550cc96cc" xsi:nil="true"/>
    <Milestone xmlns="4873beb7-5857-4685-be1f-d57550cc96cc" xsi:nil="true"/>
    <RecommendationsModifier xmlns="4873beb7-5857-4685-be1f-d57550cc96cc" xsi:nil="true"/>
    <AssetId xmlns="4873beb7-5857-4685-be1f-d57550cc96cc">TP102787001</AssetId>
    <PolicheckWords xmlns="4873beb7-5857-4685-be1f-d57550cc96cc" xsi:nil="true"/>
    <TPLaunchHelpLink xmlns="4873beb7-5857-4685-be1f-d57550cc96cc" xsi:nil="true"/>
    <IntlLocPriority xmlns="4873beb7-5857-4685-be1f-d57550cc96cc" xsi:nil="true"/>
    <TPApplication xmlns="4873beb7-5857-4685-be1f-d57550cc96cc" xsi:nil="true"/>
    <IntlLangReviewer xmlns="4873beb7-5857-4685-be1f-d57550cc96cc" xsi:nil="true"/>
    <HandoffToMSDN xmlns="4873beb7-5857-4685-be1f-d57550cc96cc" xsi:nil="true"/>
    <PlannedPubDate xmlns="4873beb7-5857-4685-be1f-d57550cc96cc" xsi:nil="true"/>
    <CrawlForDependencies xmlns="4873beb7-5857-4685-be1f-d57550cc96cc">false</CrawlForDependencies>
    <LocLastLocAttemptVersionLookup xmlns="4873beb7-5857-4685-be1f-d57550cc96cc">693888</LocLastLocAttemptVersionLookup>
    <LocProcessedForHandoffsLookup xmlns="4873beb7-5857-4685-be1f-d57550cc96cc" xsi:nil="true"/>
    <TrustLevel xmlns="4873beb7-5857-4685-be1f-d57550cc96cc">1 Microsoft Managed Content</TrustLevel>
    <CampaignTagsTaxHTField0 xmlns="4873beb7-5857-4685-be1f-d57550cc96cc">
      <Terms xmlns="http://schemas.microsoft.com/office/infopath/2007/PartnerControls"/>
    </CampaignTagsTaxHTField0>
    <TPNamespace xmlns="4873beb7-5857-4685-be1f-d57550cc96cc" xsi:nil="true"/>
    <LocOverallPreviewStatusLookup xmlns="4873beb7-5857-4685-be1f-d57550cc96cc" xsi:nil="true"/>
    <TaxCatchAll xmlns="4873beb7-5857-4685-be1f-d57550cc96cc"/>
    <IsSearchable xmlns="4873beb7-5857-4685-be1f-d57550cc96cc">false</IsSearchable>
    <TemplateTemplateType xmlns="4873beb7-5857-4685-be1f-d57550cc96cc">Word Document Template</TemplateTemplateType>
    <Markets xmlns="4873beb7-5857-4685-be1f-d57550cc96cc"/>
    <IntlLangReview xmlns="4873beb7-5857-4685-be1f-d57550cc96cc" xsi:nil="true"/>
    <UAProjectedTotalWords xmlns="4873beb7-5857-4685-be1f-d57550cc96cc" xsi:nil="true"/>
    <OutputCachingOn xmlns="4873beb7-5857-4685-be1f-d57550cc96cc">false</OutputCachingOn>
    <AverageRating xmlns="4873beb7-5857-4685-be1f-d57550cc96cc" xsi:nil="true"/>
    <LocMarketGroupTiers2 xmlns="4873beb7-5857-4685-be1f-d57550cc96cc" xsi:nil="true"/>
    <APAuthor xmlns="4873beb7-5857-4685-be1f-d57550cc96cc">
      <UserInfo>
        <DisplayName>REDMOND\v-namall</DisplayName>
        <AccountId>978</AccountId>
        <AccountType/>
      </UserInfo>
    </APAuthor>
    <TPCommandLine xmlns="4873beb7-5857-4685-be1f-d57550cc96cc" xsi:nil="true"/>
    <LocManualTestRequired xmlns="4873beb7-5857-4685-be1f-d57550cc96cc">false</LocManualTestRequired>
    <TPAppVersion xmlns="4873beb7-5857-4685-be1f-d57550cc96cc" xsi:nil="true"/>
    <EditorialStatus xmlns="4873beb7-5857-4685-be1f-d57550cc96cc">Complete</EditorialStatus>
    <LocProcessedForMarketsLookup xmlns="4873beb7-5857-4685-be1f-d57550cc96cc" xsi:nil="true"/>
    <LastModifiedDateTime xmlns="4873beb7-5857-4685-be1f-d57550cc96cc" xsi:nil="true"/>
    <TPLaunchHelpLinkType xmlns="4873beb7-5857-4685-be1f-d57550cc96cc">Template</TPLaunchHelpLinkType>
    <ScenarioTagsTaxHTField0 xmlns="4873beb7-5857-4685-be1f-d57550cc96cc">
      <Terms xmlns="http://schemas.microsoft.com/office/infopath/2007/PartnerControls"/>
    </ScenarioTagsTaxHTField0>
    <OriginalRelease xmlns="4873beb7-5857-4685-be1f-d57550cc96cc">14</OriginalRelease>
    <LocalizationTagsTaxHTField0 xmlns="4873beb7-5857-4685-be1f-d57550cc96cc">
      <Terms xmlns="http://schemas.microsoft.com/office/infopath/2007/PartnerControls"/>
    </LocalizationTagsTaxHTField0>
    <Manager xmlns="4873beb7-5857-4685-be1f-d57550cc96cc" xsi:nil="true"/>
    <UALocRecommendation xmlns="4873beb7-5857-4685-be1f-d57550cc96cc">Localize</UALocRecommendation>
    <LocOverallHandbackStatusLookup xmlns="4873beb7-5857-4685-be1f-d57550cc96cc" xsi:nil="true"/>
    <ArtSampleDocs xmlns="4873beb7-5857-4685-be1f-d57550cc96cc" xsi:nil="true"/>
    <UACurrentWords xmlns="4873beb7-5857-4685-be1f-d57550cc96cc" xsi:nil="true"/>
    <ShowIn xmlns="4873beb7-5857-4685-be1f-d57550cc96cc">Show everywhere</ShowIn>
    <CSXHash xmlns="4873beb7-5857-4685-be1f-d57550cc96cc" xsi:nil="true"/>
    <VoteCount xmlns="4873beb7-5857-4685-be1f-d57550cc96cc" xsi:nil="true"/>
    <InternalTagsTaxHTField0 xmlns="4873beb7-5857-4685-be1f-d57550cc96cc">
      <Terms xmlns="http://schemas.microsoft.com/office/infopath/2007/PartnerControls"/>
    </InternalTagsTaxHTField0>
    <UANotes xmlns="4873beb7-5857-4685-be1f-d57550cc96cc" xsi:nil="true"/>
  </documentManagement>
</p:properties>
</file>

<file path=customXml/itemProps1.xml><?xml version="1.0" encoding="utf-8"?>
<ds:datastoreItem xmlns:ds="http://schemas.openxmlformats.org/officeDocument/2006/customXml" ds:itemID="{DA4D504B-1E1D-47C9-9AA9-30C8F44D9D1A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4B3A7E92-E05A-4924-9E8A-9F6659E5855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7FBDB1CC-CEFB-4E46-8174-1F0AA0D30B24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{6B30874B-C2DE-456E-8089-702D8EB4BE2A}tf02786999_win32</Template>
  <TotalTime>0</TotalTime>
  <Pages>1</Pages>
  <Words>1166</Words>
  <Characters>6302</Characters>
  <Application>Microsoft Office Word</Application>
  <DocSecurity>0</DocSecurity>
  <Lines>52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2023-10-02T14:31:00Z</dcterms:created>
  <dcterms:modified xsi:type="dcterms:W3CDTF">2024-01-26T02:23:00Z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ocLastLocAttemptVersionTypeLookup">
    <vt:lpwstr/>
  </property>
  <property fmtid="{D5CDD505-2E9C-101B-9397-08002B2CF9AE}" pid="3" name="MarketSpecific">
    <vt:lpwstr>0</vt:lpwstr>
  </property>
  <property fmtid="{D5CDD505-2E9C-101B-9397-08002B2CF9AE}" pid="4" name="ApprovalStatus">
    <vt:lpwstr>InProgress</vt:lpwstr>
  </property>
  <property fmtid="{D5CDD505-2E9C-101B-9397-08002B2CF9AE}" pid="5" name="LocComments">
    <vt:lpwstr/>
  </property>
  <property fmtid="{D5CDD505-2E9C-101B-9397-08002B2CF9AE}" pid="6" name="DirectSourceMarket">
    <vt:lpwstr/>
  </property>
  <property fmtid="{D5CDD505-2E9C-101B-9397-08002B2CF9AE}" pid="7" name="LocPublishedLinkedAssetsLookup">
    <vt:lpwstr/>
  </property>
  <property fmtid="{D5CDD505-2E9C-101B-9397-08002B2CF9AE}" pid="8" name="ThumbnailAssetId">
    <vt:lpwstr/>
  </property>
  <property fmtid="{D5CDD505-2E9C-101B-9397-08002B2CF9AE}" pid="9" name="PrimaryImageGen">
    <vt:lpwstr>1</vt:lpwstr>
  </property>
  <property fmtid="{D5CDD505-2E9C-101B-9397-08002B2CF9AE}" pid="10" name="LegacyData">
    <vt:lpwstr/>
  </property>
  <property fmtid="{D5CDD505-2E9C-101B-9397-08002B2CF9AE}" pid="11" name="LocNewPublishedVersionLookup">
    <vt:lpwstr/>
  </property>
  <property fmtid="{D5CDD505-2E9C-101B-9397-08002B2CF9AE}" pid="12" name="NumericId">
    <vt:lpwstr>102787001</vt:lpwstr>
  </property>
  <property fmtid="{D5CDD505-2E9C-101B-9397-08002B2CF9AE}" pid="13" name="TPFriendlyName">
    <vt:lpwstr/>
  </property>
  <property fmtid="{D5CDD505-2E9C-101B-9397-08002B2CF9AE}" pid="14" name="LocOverallPublishStatusLookup">
    <vt:lpwstr/>
  </property>
  <property fmtid="{D5CDD505-2E9C-101B-9397-08002B2CF9AE}" pid="15" name="LocRecommendedHandoff">
    <vt:lpwstr/>
  </property>
  <property fmtid="{D5CDD505-2E9C-101B-9397-08002B2CF9AE}" pid="16" name="BlockPublish">
    <vt:lpwstr>0</vt:lpwstr>
  </property>
  <property fmtid="{D5CDD505-2E9C-101B-9397-08002B2CF9AE}" pid="17" name="BusinessGroup">
    <vt:lpwstr/>
  </property>
  <property fmtid="{D5CDD505-2E9C-101B-9397-08002B2CF9AE}" pid="18" name="OpenTemplate">
    <vt:lpwstr>1</vt:lpwstr>
  </property>
  <property fmtid="{D5CDD505-2E9C-101B-9397-08002B2CF9AE}" pid="19" name="SourceTitle">
    <vt:lpwstr/>
  </property>
  <property fmtid="{D5CDD505-2E9C-101B-9397-08002B2CF9AE}" pid="20" name="LocOverallLocStatusLookup">
    <vt:lpwstr/>
  </property>
  <property fmtid="{D5CDD505-2E9C-101B-9397-08002B2CF9AE}" pid="21" name="APEditor">
    <vt:lpwstr/>
  </property>
  <property fmtid="{D5CDD505-2E9C-101B-9397-08002B2CF9AE}" pid="22" name="UALocComments">
    <vt:lpwstr/>
  </property>
  <property fmtid="{D5CDD505-2E9C-101B-9397-08002B2CF9AE}" pid="23" name="IntlLangReviewDate">
    <vt:lpwstr/>
  </property>
  <property fmtid="{D5CDD505-2E9C-101B-9397-08002B2CF9AE}" pid="24" name="PublishStatusLookup">
    <vt:lpwstr>1343188;#</vt:lpwstr>
  </property>
  <property fmtid="{D5CDD505-2E9C-101B-9397-08002B2CF9AE}" pid="25" name="ParentAssetId">
    <vt:lpwstr/>
  </property>
  <property fmtid="{D5CDD505-2E9C-101B-9397-08002B2CF9AE}" pid="26" name="FeatureTagsTaxHTField0">
    <vt:lpwstr/>
  </property>
  <property fmtid="{D5CDD505-2E9C-101B-9397-08002B2CF9AE}" pid="27" name="MachineTranslated">
    <vt:lpwstr>0</vt:lpwstr>
  </property>
  <property fmtid="{D5CDD505-2E9C-101B-9397-08002B2CF9AE}" pid="28" name="Providers">
    <vt:lpwstr/>
  </property>
  <property fmtid="{D5CDD505-2E9C-101B-9397-08002B2CF9AE}" pid="29" name="OriginalSourceMarket">
    <vt:lpwstr/>
  </property>
  <property fmtid="{D5CDD505-2E9C-101B-9397-08002B2CF9AE}" pid="30" name="APDescription">
    <vt:lpwstr/>
  </property>
  <property fmtid="{D5CDD505-2E9C-101B-9397-08002B2CF9AE}" pid="31" name="ContentItem">
    <vt:lpwstr/>
  </property>
  <property fmtid="{D5CDD505-2E9C-101B-9397-08002B2CF9AE}" pid="32" name="ClipArtFilename">
    <vt:lpwstr/>
  </property>
  <property fmtid="{D5CDD505-2E9C-101B-9397-08002B2CF9AE}" pid="33" name="TPInstallLocation">
    <vt:lpwstr/>
  </property>
  <property fmtid="{D5CDD505-2E9C-101B-9397-08002B2CF9AE}" pid="34" name="TimesCloned">
    <vt:lpwstr/>
  </property>
  <property fmtid="{D5CDD505-2E9C-101B-9397-08002B2CF9AE}" pid="35" name="PublishTargets">
    <vt:lpwstr>OfficeOnlineVNext</vt:lpwstr>
  </property>
  <property fmtid="{D5CDD505-2E9C-101B-9397-08002B2CF9AE}" pid="36" name="AcquiredFrom">
    <vt:lpwstr>Internal MS</vt:lpwstr>
  </property>
  <property fmtid="{D5CDD505-2E9C-101B-9397-08002B2CF9AE}" pid="37" name="FriendlyTitle">
    <vt:lpwstr/>
  </property>
  <property fmtid="{D5CDD505-2E9C-101B-9397-08002B2CF9AE}" pid="38" name="Provider">
    <vt:lpwstr/>
  </property>
  <property fmtid="{D5CDD505-2E9C-101B-9397-08002B2CF9AE}" pid="39" name="LastHandOff">
    <vt:lpwstr/>
  </property>
  <property fmtid="{D5CDD505-2E9C-101B-9397-08002B2CF9AE}" pid="40" name="TPClientViewer">
    <vt:lpwstr/>
  </property>
  <property fmtid="{D5CDD505-2E9C-101B-9397-08002B2CF9AE}" pid="41" name="TemplateStatus">
    <vt:lpwstr>Complete</vt:lpwstr>
  </property>
  <property fmtid="{D5CDD505-2E9C-101B-9397-08002B2CF9AE}" pid="42" name="Downloads">
    <vt:lpwstr>0</vt:lpwstr>
  </property>
  <property fmtid="{D5CDD505-2E9C-101B-9397-08002B2CF9AE}" pid="43" name="OOCacheId">
    <vt:lpwstr/>
  </property>
  <property fmtid="{D5CDD505-2E9C-101B-9397-08002B2CF9AE}" pid="44" name="IsDeleted">
    <vt:lpwstr>0</vt:lpwstr>
  </property>
  <property fmtid="{D5CDD505-2E9C-101B-9397-08002B2CF9AE}" pid="45" name="LocPublishedDependentAssetsLookup">
    <vt:lpwstr/>
  </property>
  <property fmtid="{D5CDD505-2E9C-101B-9397-08002B2CF9AE}" pid="46" name="CSXSubmissionMarket">
    <vt:lpwstr/>
  </property>
  <property fmtid="{D5CDD505-2E9C-101B-9397-08002B2CF9AE}" pid="47" name="DSATActionTaken">
    <vt:lpwstr/>
  </property>
  <property fmtid="{D5CDD505-2E9C-101B-9397-08002B2CF9AE}" pid="48" name="SubmitterId">
    <vt:lpwstr/>
  </property>
  <property fmtid="{D5CDD505-2E9C-101B-9397-08002B2CF9AE}" pid="49" name="EditorialTags">
    <vt:lpwstr/>
  </property>
  <property fmtid="{D5CDD505-2E9C-101B-9397-08002B2CF9AE}" pid="50" name="TPExecutable">
    <vt:lpwstr/>
  </property>
  <property fmtid="{D5CDD505-2E9C-101B-9397-08002B2CF9AE}" pid="51" name="CSXSubmissionDate">
    <vt:lpwstr/>
  </property>
  <property fmtid="{D5CDD505-2E9C-101B-9397-08002B2CF9AE}" pid="52" name="CSXUpdate">
    <vt:lpwstr>0</vt:lpwstr>
  </property>
  <property fmtid="{D5CDD505-2E9C-101B-9397-08002B2CF9AE}" pid="53" name="AssetType">
    <vt:lpwstr>TP</vt:lpwstr>
  </property>
  <property fmtid="{D5CDD505-2E9C-101B-9397-08002B2CF9AE}" pid="54" name="ApprovalLog">
    <vt:lpwstr/>
  </property>
  <property fmtid="{D5CDD505-2E9C-101B-9397-08002B2CF9AE}" pid="55" name="BugNumber">
    <vt:lpwstr/>
  </property>
  <property fmtid="{D5CDD505-2E9C-101B-9397-08002B2CF9AE}" pid="56" name="OriginAsset">
    <vt:lpwstr/>
  </property>
  <property fmtid="{D5CDD505-2E9C-101B-9397-08002B2CF9AE}" pid="57" name="TPComponent">
    <vt:lpwstr/>
  </property>
  <property fmtid="{D5CDD505-2E9C-101B-9397-08002B2CF9AE}" pid="58" name="Milestone">
    <vt:lpwstr/>
  </property>
  <property fmtid="{D5CDD505-2E9C-101B-9397-08002B2CF9AE}" pid="59" name="RecommendationsModifier">
    <vt:lpwstr/>
  </property>
  <property fmtid="{D5CDD505-2E9C-101B-9397-08002B2CF9AE}" pid="60" name="AssetId">
    <vt:lpwstr>TP102787001</vt:lpwstr>
  </property>
  <property fmtid="{D5CDD505-2E9C-101B-9397-08002B2CF9AE}" pid="61" name="PolicheckWords">
    <vt:lpwstr/>
  </property>
  <property fmtid="{D5CDD505-2E9C-101B-9397-08002B2CF9AE}" pid="62" name="TPLaunchHelpLink">
    <vt:lpwstr/>
  </property>
  <property fmtid="{D5CDD505-2E9C-101B-9397-08002B2CF9AE}" pid="63" name="IntlLocPriority">
    <vt:lpwstr/>
  </property>
  <property fmtid="{D5CDD505-2E9C-101B-9397-08002B2CF9AE}" pid="64" name="TPApplication">
    <vt:lpwstr/>
  </property>
  <property fmtid="{D5CDD505-2E9C-101B-9397-08002B2CF9AE}" pid="65" name="IntlLangReviewer">
    <vt:lpwstr/>
  </property>
  <property fmtid="{D5CDD505-2E9C-101B-9397-08002B2CF9AE}" pid="66" name="HandoffToMSDN">
    <vt:lpwstr/>
  </property>
  <property fmtid="{D5CDD505-2E9C-101B-9397-08002B2CF9AE}" pid="67" name="PlannedPubDate">
    <vt:lpwstr/>
  </property>
  <property fmtid="{D5CDD505-2E9C-101B-9397-08002B2CF9AE}" pid="68" name="CrawlForDependencies">
    <vt:lpwstr>0</vt:lpwstr>
  </property>
  <property fmtid="{D5CDD505-2E9C-101B-9397-08002B2CF9AE}" pid="69" name="LocLastLocAttemptVersionLookup">
    <vt:lpwstr>693888</vt:lpwstr>
  </property>
  <property fmtid="{D5CDD505-2E9C-101B-9397-08002B2CF9AE}" pid="70" name="LocProcessedForHandoffsLookup">
    <vt:lpwstr/>
  </property>
  <property fmtid="{D5CDD505-2E9C-101B-9397-08002B2CF9AE}" pid="71" name="TrustLevel">
    <vt:lpwstr>1 Microsoft Managed Content</vt:lpwstr>
  </property>
  <property fmtid="{D5CDD505-2E9C-101B-9397-08002B2CF9AE}" pid="72" name="CampaignTagsTaxHTField0">
    <vt:lpwstr/>
  </property>
  <property fmtid="{D5CDD505-2E9C-101B-9397-08002B2CF9AE}" pid="73" name="TPNamespace">
    <vt:lpwstr/>
  </property>
  <property fmtid="{D5CDD505-2E9C-101B-9397-08002B2CF9AE}" pid="74" name="LocOverallPreviewStatusLookup">
    <vt:lpwstr/>
  </property>
  <property fmtid="{D5CDD505-2E9C-101B-9397-08002B2CF9AE}" pid="75" name="TaxCatchAll">
    <vt:lpwstr/>
  </property>
  <property fmtid="{D5CDD505-2E9C-101B-9397-08002B2CF9AE}" pid="76" name="IsSearchable">
    <vt:lpwstr>0</vt:lpwstr>
  </property>
  <property fmtid="{D5CDD505-2E9C-101B-9397-08002B2CF9AE}" pid="77" name="TemplateTemplateType">
    <vt:lpwstr>Word Document Template</vt:lpwstr>
  </property>
  <property fmtid="{D5CDD505-2E9C-101B-9397-08002B2CF9AE}" pid="78" name="Markets">
    <vt:lpwstr/>
  </property>
  <property fmtid="{D5CDD505-2E9C-101B-9397-08002B2CF9AE}" pid="79" name="IntlLangReview">
    <vt:lpwstr/>
  </property>
  <property fmtid="{D5CDD505-2E9C-101B-9397-08002B2CF9AE}" pid="80" name="UAProjectedTotalWords">
    <vt:lpwstr/>
  </property>
  <property fmtid="{D5CDD505-2E9C-101B-9397-08002B2CF9AE}" pid="81" name="OutputCachingOn">
    <vt:lpwstr>0</vt:lpwstr>
  </property>
  <property fmtid="{D5CDD505-2E9C-101B-9397-08002B2CF9AE}" pid="82" name="AverageRating">
    <vt:lpwstr/>
  </property>
  <property fmtid="{D5CDD505-2E9C-101B-9397-08002B2CF9AE}" pid="83" name="LocMarketGroupTiers2">
    <vt:lpwstr/>
  </property>
  <property fmtid="{D5CDD505-2E9C-101B-9397-08002B2CF9AE}" pid="84" name="APAuthor">
    <vt:lpwstr>978;#REDMOND\v-namall</vt:lpwstr>
  </property>
  <property fmtid="{D5CDD505-2E9C-101B-9397-08002B2CF9AE}" pid="85" name="TPCommandLine">
    <vt:lpwstr/>
  </property>
  <property fmtid="{D5CDD505-2E9C-101B-9397-08002B2CF9AE}" pid="86" name="LocManualTestRequired">
    <vt:lpwstr>0</vt:lpwstr>
  </property>
  <property fmtid="{D5CDD505-2E9C-101B-9397-08002B2CF9AE}" pid="87" name="TPAppVersion">
    <vt:lpwstr/>
  </property>
  <property fmtid="{D5CDD505-2E9C-101B-9397-08002B2CF9AE}" pid="88" name="EditorialStatus">
    <vt:lpwstr>Complete</vt:lpwstr>
  </property>
  <property fmtid="{D5CDD505-2E9C-101B-9397-08002B2CF9AE}" pid="89" name="LocProcessedForMarketsLookup">
    <vt:lpwstr/>
  </property>
  <property fmtid="{D5CDD505-2E9C-101B-9397-08002B2CF9AE}" pid="90" name="LastModifiedDateTime">
    <vt:lpwstr/>
  </property>
  <property fmtid="{D5CDD505-2E9C-101B-9397-08002B2CF9AE}" pid="91" name="TPLaunchHelpLinkType">
    <vt:lpwstr>Template</vt:lpwstr>
  </property>
  <property fmtid="{D5CDD505-2E9C-101B-9397-08002B2CF9AE}" pid="92" name="ScenarioTagsTaxHTField0">
    <vt:lpwstr/>
  </property>
  <property fmtid="{D5CDD505-2E9C-101B-9397-08002B2CF9AE}" pid="93" name="OriginalRelease">
    <vt:lpwstr>14</vt:lpwstr>
  </property>
  <property fmtid="{D5CDD505-2E9C-101B-9397-08002B2CF9AE}" pid="94" name="LocalizationTagsTaxHTField0">
    <vt:lpwstr/>
  </property>
  <property fmtid="{D5CDD505-2E9C-101B-9397-08002B2CF9AE}" pid="95" name="Manager">
    <vt:lpwstr/>
  </property>
  <property fmtid="{D5CDD505-2E9C-101B-9397-08002B2CF9AE}" pid="96" name="UALocRecommendation">
    <vt:lpwstr>Localize</vt:lpwstr>
  </property>
  <property fmtid="{D5CDD505-2E9C-101B-9397-08002B2CF9AE}" pid="97" name="LocOverallHandbackStatusLookup">
    <vt:lpwstr/>
  </property>
  <property fmtid="{D5CDD505-2E9C-101B-9397-08002B2CF9AE}" pid="98" name="ArtSampleDocs">
    <vt:lpwstr/>
  </property>
  <property fmtid="{D5CDD505-2E9C-101B-9397-08002B2CF9AE}" pid="99" name="UACurrentWords">
    <vt:lpwstr/>
  </property>
  <property fmtid="{D5CDD505-2E9C-101B-9397-08002B2CF9AE}" pid="100" name="ShowIn">
    <vt:lpwstr>Show everywhere</vt:lpwstr>
  </property>
  <property fmtid="{D5CDD505-2E9C-101B-9397-08002B2CF9AE}" pid="101" name="CSXHash">
    <vt:lpwstr/>
  </property>
  <property fmtid="{D5CDD505-2E9C-101B-9397-08002B2CF9AE}" pid="102" name="VoteCount">
    <vt:lpwstr/>
  </property>
  <property fmtid="{D5CDD505-2E9C-101B-9397-08002B2CF9AE}" pid="103" name="InternalTagsTaxHTField0">
    <vt:lpwstr/>
  </property>
  <property fmtid="{D5CDD505-2E9C-101B-9397-08002B2CF9AE}" pid="104" name="UANotes">
    <vt:lpwstr/>
  </property>
</Properties>
</file>